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964E6" w:rsidRPr="002C104B">
      <w:pPr>
        <w:spacing w:line="240" w:lineRule="auto"/>
        <w:jc w:val="center"/>
        <w:rPr>
          <w:rFonts w:ascii="Cambria" w:hAnsi="Cambria"/>
          <w:b/>
          <w:noProof/>
          <w:color w:val="0070C0"/>
          <w:sz w:val="32"/>
          <w:szCs w:val="24"/>
          <w:u w:val="single"/>
          <w:lang w:val="en-US"/>
        </w:rPr>
      </w:pPr>
      <w:r w:rsidRPr="002C104B">
        <w:rPr>
          <w:rFonts w:ascii="Cambria" w:hAnsi="Cambria"/>
          <w:b/>
          <w:noProof/>
          <w:color w:val="0070C0"/>
          <w:sz w:val="32"/>
          <w:szCs w:val="24"/>
          <w:u w:val="single"/>
          <w:lang w:val="en-US"/>
        </w:rPr>
        <w:t>CIRRICULUM VITAE</w:t>
      </w:r>
    </w:p>
    <w:p w:rsidR="006964E6" w:rsidRPr="002C104B" w:rsidP="002C104B">
      <w:pPr>
        <w:spacing w:line="240" w:lineRule="auto"/>
        <w:jc w:val="center"/>
        <w:rPr>
          <w:rFonts w:ascii="Cambria" w:hAnsi="Cambria"/>
          <w:b/>
          <w:noProof/>
          <w:color w:val="0070C0"/>
          <w:sz w:val="32"/>
          <w:szCs w:val="24"/>
          <w:u w:val="single"/>
          <w:lang w:val="en-US"/>
        </w:rPr>
      </w:pPr>
      <w:r w:rsidRPr="002C104B">
        <w:rPr>
          <w:rFonts w:ascii="Cambria" w:hAnsi="Cambria"/>
          <w:b/>
          <w:noProof/>
          <w:color w:val="0070C0"/>
          <w:sz w:val="32"/>
          <w:szCs w:val="24"/>
          <w:u w:val="single"/>
          <w:lang w:val="en-US"/>
        </w:rPr>
        <w:t>NATASHA RAZDAN</w:t>
      </w:r>
    </w:p>
    <w:p w:rsidR="002C104B" w:rsidRPr="002C104B">
      <w:pPr>
        <w:spacing w:after="0" w:line="240" w:lineRule="auto"/>
        <w:rPr>
          <w:rFonts w:ascii="Cambria" w:hAnsi="Cambria"/>
          <w:sz w:val="24"/>
          <w:szCs w:val="24"/>
        </w:rPr>
      </w:pPr>
    </w:p>
    <w:p w:rsidR="00BC735F" w:rsidP="00963E16">
      <w:pPr>
        <w:spacing w:line="240" w:lineRule="auto"/>
        <w:rPr>
          <w:rFonts w:ascii="Cambria" w:hAnsi="Cambria"/>
          <w:sz w:val="24"/>
          <w:szCs w:val="24"/>
        </w:rPr>
      </w:pPr>
      <w:r>
        <w:rPr>
          <w:rFonts w:ascii="Cambria" w:hAnsi="Cambria"/>
          <w:b/>
          <w:color w:val="538ED5"/>
          <w:sz w:val="24"/>
          <w:szCs w:val="24"/>
        </w:rPr>
        <w:t xml:space="preserve">Permanent </w:t>
      </w:r>
      <w:r w:rsidRPr="002C104B" w:rsidR="002C104B">
        <w:rPr>
          <w:rFonts w:ascii="Cambria" w:hAnsi="Cambria"/>
          <w:b/>
          <w:color w:val="538ED5"/>
          <w:sz w:val="24"/>
          <w:szCs w:val="24"/>
        </w:rPr>
        <w:t xml:space="preserve">Location: </w:t>
      </w:r>
      <w:r w:rsidRPr="002C104B" w:rsidR="002C104B">
        <w:rPr>
          <w:rFonts w:ascii="Cambria" w:hAnsi="Cambria"/>
          <w:sz w:val="24"/>
          <w:szCs w:val="24"/>
        </w:rPr>
        <w:t xml:space="preserve">H.no:63/1, </w:t>
      </w:r>
      <w:r w:rsidRPr="002C104B" w:rsidR="002C104B">
        <w:rPr>
          <w:rFonts w:ascii="Cambria" w:hAnsi="Cambria"/>
          <w:sz w:val="24"/>
          <w:szCs w:val="24"/>
        </w:rPr>
        <w:t>PatoliMangotrain</w:t>
      </w:r>
      <w:r w:rsidRPr="002C104B" w:rsidR="002C104B">
        <w:rPr>
          <w:rFonts w:ascii="Cambria" w:hAnsi="Cambria"/>
          <w:sz w:val="24"/>
          <w:szCs w:val="24"/>
        </w:rPr>
        <w:t xml:space="preserve">, Lane no:1 </w:t>
      </w:r>
      <w:r w:rsidRPr="00BC735F" w:rsidR="002C104B">
        <w:rPr>
          <w:rFonts w:ascii="Cambria" w:hAnsi="Cambria"/>
          <w:sz w:val="24"/>
          <w:szCs w:val="24"/>
        </w:rPr>
        <w:t>Jammu-</w:t>
      </w:r>
      <w:r w:rsidRPr="002C104B" w:rsidR="002C104B">
        <w:rPr>
          <w:rFonts w:ascii="Cambria" w:hAnsi="Cambria"/>
          <w:sz w:val="24"/>
          <w:szCs w:val="24"/>
        </w:rPr>
        <w:t xml:space="preserve">180007 </w:t>
      </w:r>
    </w:p>
    <w:p w:rsidR="002C104B" w:rsidRPr="00BC735F" w:rsidP="00963E16">
      <w:pPr>
        <w:spacing w:line="240" w:lineRule="auto"/>
        <w:rPr>
          <w:rFonts w:ascii="Cambria" w:hAnsi="Cambria"/>
          <w:b/>
          <w:color w:val="538ED5"/>
          <w:sz w:val="24"/>
          <w:szCs w:val="24"/>
        </w:rPr>
      </w:pPr>
      <w:r w:rsidRPr="00BC735F">
        <w:rPr>
          <w:rFonts w:ascii="Cambria" w:hAnsi="Cambria"/>
          <w:b/>
          <w:color w:val="538ED5"/>
          <w:sz w:val="24"/>
          <w:szCs w:val="24"/>
        </w:rPr>
        <w:t xml:space="preserve">Present Location: </w:t>
      </w:r>
      <w:r w:rsidRPr="00BC735F">
        <w:rPr>
          <w:rFonts w:ascii="Cambria" w:hAnsi="Cambria"/>
          <w:sz w:val="24"/>
          <w:szCs w:val="24"/>
        </w:rPr>
        <w:t>H.no:4799, Ground Floor, Sec – 38 West, Chandigarh - 160014</w:t>
      </w:r>
    </w:p>
    <w:p w:rsidR="002C104B" w:rsidRPr="002C104B" w:rsidP="00963E16">
      <w:pPr>
        <w:spacing w:line="240" w:lineRule="auto"/>
        <w:rPr>
          <w:rFonts w:ascii="Cambria" w:eastAsia="SimSun" w:hAnsi="Cambria" w:cs="Mangal"/>
          <w:caps/>
          <w:color w:val="0E4194"/>
          <w:spacing w:val="-6"/>
          <w:sz w:val="24"/>
          <w:szCs w:val="24"/>
          <w:lang w:val="en-GB" w:eastAsia="zh-CN" w:bidi="hi-IN"/>
        </w:rPr>
      </w:pPr>
      <w:r w:rsidRPr="002C104B">
        <w:rPr>
          <w:rFonts w:ascii="Cambria" w:hAnsi="Cambria"/>
          <w:b/>
          <w:color w:val="538ED5"/>
          <w:sz w:val="24"/>
          <w:szCs w:val="24"/>
        </w:rPr>
        <w:t xml:space="preserve">E-mail: </w:t>
      </w:r>
      <w:r w:rsidRPr="002C104B">
        <w:rPr>
          <w:rFonts w:ascii="Cambria" w:hAnsi="Cambria"/>
          <w:sz w:val="24"/>
          <w:szCs w:val="24"/>
        </w:rPr>
        <w:t>natasharazdan06@gmail.com</w:t>
      </w:r>
    </w:p>
    <w:p w:rsidR="002C104B" w:rsidRPr="002C104B" w:rsidP="00963E16">
      <w:pPr>
        <w:pStyle w:val="ECVLeftHeading"/>
        <w:tabs>
          <w:tab w:val="left" w:pos="6705"/>
        </w:tabs>
        <w:jc w:val="left"/>
        <w:rPr>
          <w:rFonts w:ascii="Cambria" w:hAnsi="Cambria" w:cs="Arial"/>
          <w:sz w:val="24"/>
          <w:szCs w:val="24"/>
        </w:rPr>
      </w:pPr>
      <w:r w:rsidRPr="002C104B">
        <w:rPr>
          <w:rFonts w:ascii="Cambria" w:hAnsi="Cambria" w:cs="Arial"/>
          <w:b/>
          <w:color w:val="538ED5"/>
          <w:sz w:val="24"/>
          <w:szCs w:val="24"/>
        </w:rPr>
        <w:t>C</w:t>
      </w:r>
      <w:r w:rsidRPr="002C104B">
        <w:rPr>
          <w:rFonts w:ascii="Cambria" w:hAnsi="Cambria" w:cs="Arial"/>
          <w:b/>
          <w:caps w:val="0"/>
          <w:color w:val="538ED5"/>
          <w:sz w:val="24"/>
          <w:szCs w:val="24"/>
        </w:rPr>
        <w:t>ontact</w:t>
      </w:r>
      <w:r w:rsidRPr="002C104B">
        <w:rPr>
          <w:rFonts w:ascii="Cambria" w:hAnsi="Cambria" w:cs="Arial"/>
          <w:b/>
          <w:color w:val="538ED5"/>
          <w:sz w:val="24"/>
          <w:szCs w:val="24"/>
        </w:rPr>
        <w:t>:</w:t>
      </w:r>
      <w:r w:rsidRPr="002C104B">
        <w:rPr>
          <w:rFonts w:ascii="Cambria" w:hAnsi="Cambria" w:cs="Arial"/>
          <w:color w:val="auto"/>
          <w:sz w:val="24"/>
          <w:szCs w:val="24"/>
        </w:rPr>
        <w:t xml:space="preserve"> +917</w:t>
      </w:r>
      <w:r>
        <w:rPr>
          <w:rFonts w:ascii="Cambria" w:hAnsi="Cambria" w:cs="Arial"/>
          <w:color w:val="auto"/>
          <w:sz w:val="24"/>
          <w:szCs w:val="24"/>
        </w:rPr>
        <w:t>051090033</w:t>
      </w:r>
    </w:p>
    <w:p w:rsidR="002C104B" w:rsidRPr="002C104B" w:rsidP="002C104B">
      <w:pPr>
        <w:pStyle w:val="ECVLeftHeading"/>
        <w:tabs>
          <w:tab w:val="left" w:pos="6705"/>
        </w:tabs>
        <w:spacing w:line="360" w:lineRule="auto"/>
        <w:jc w:val="left"/>
        <w:rPr>
          <w:rFonts w:ascii="Cambria" w:hAnsi="Cambria" w:cs="Arial"/>
          <w:sz w:val="24"/>
          <w:szCs w:val="24"/>
        </w:rPr>
      </w:pPr>
    </w:p>
    <w:p w:rsidR="002C104B" w:rsidRPr="002C104B" w:rsidP="002C104B">
      <w:pPr>
        <w:pStyle w:val="ECVLeftHeading"/>
        <w:tabs>
          <w:tab w:val="left" w:pos="6705"/>
        </w:tabs>
        <w:jc w:val="left"/>
        <w:rPr>
          <w:rFonts w:ascii="Cambria" w:hAnsi="Cambria" w:cs="Arial"/>
          <w:b/>
          <w:color w:val="538ED5"/>
          <w:sz w:val="24"/>
          <w:szCs w:val="24"/>
        </w:rPr>
      </w:pPr>
    </w:p>
    <w:p w:rsidR="002C104B" w:rsidRPr="002C104B" w:rsidP="00DD529F">
      <w:pPr>
        <w:spacing w:after="0"/>
        <w:jc w:val="both"/>
        <w:rPr>
          <w:rFonts w:ascii="Cambria" w:hAnsi="Cambria"/>
          <w:sz w:val="24"/>
          <w:szCs w:val="24"/>
        </w:rPr>
      </w:pPr>
      <w:r w:rsidRPr="002C104B">
        <w:rPr>
          <w:rFonts w:ascii="Cambria" w:hAnsi="Cambria"/>
          <w:b/>
          <w:color w:val="538ED5"/>
          <w:sz w:val="24"/>
          <w:szCs w:val="24"/>
        </w:rPr>
        <w:t>Career objective:</w:t>
      </w:r>
      <w:r w:rsidR="007B6D07">
        <w:rPr>
          <w:rFonts w:ascii="Cambria" w:hAnsi="Cambria"/>
          <w:b/>
          <w:color w:val="538ED5"/>
          <w:sz w:val="24"/>
          <w:szCs w:val="24"/>
        </w:rPr>
        <w:t xml:space="preserve"> </w:t>
      </w:r>
      <w:r w:rsidRPr="005B19D1" w:rsidR="005B19D1">
        <w:rPr>
          <w:rFonts w:ascii="Cambria" w:hAnsi="Cambria"/>
          <w:sz w:val="24"/>
          <w:szCs w:val="24"/>
        </w:rPr>
        <w:t xml:space="preserve">Dedicated and detail-oriented </w:t>
      </w:r>
      <w:r w:rsidR="007B6D07">
        <w:rPr>
          <w:rFonts w:ascii="Cambria" w:hAnsi="Cambria"/>
          <w:sz w:val="24"/>
          <w:szCs w:val="24"/>
        </w:rPr>
        <w:t>Case Administrator</w:t>
      </w:r>
      <w:r w:rsidRPr="005B19D1" w:rsidR="005B19D1">
        <w:rPr>
          <w:rFonts w:ascii="Cambria" w:hAnsi="Cambria"/>
          <w:sz w:val="24"/>
          <w:szCs w:val="24"/>
        </w:rPr>
        <w:t xml:space="preserve"> with over 6 years of expertise in managing end-to-end visa documentation, compliance, and client support. Skilled in streamlining visa processes, ensuring accuracy, and leading teams to achieve operational excellence. Seeking to leverage my proven experience, organizational skills, and in-depth knowledge of immigration procedures to contribute to a growth-oriented organization while ensuring smooth</w:t>
      </w:r>
      <w:r w:rsidR="005B19D1">
        <w:rPr>
          <w:rFonts w:ascii="Cambria" w:hAnsi="Cambria"/>
          <w:sz w:val="24"/>
          <w:szCs w:val="24"/>
        </w:rPr>
        <w:t xml:space="preserve"> and efficient visa operations.</w:t>
      </w:r>
    </w:p>
    <w:p w:rsidR="002C104B" w:rsidRPr="002C104B">
      <w:pPr>
        <w:spacing w:after="0" w:line="240" w:lineRule="auto"/>
        <w:rPr>
          <w:rFonts w:ascii="Cambria" w:hAnsi="Cambria"/>
          <w:sz w:val="24"/>
          <w:szCs w:val="24"/>
        </w:rPr>
      </w:pPr>
    </w:p>
    <w:p w:rsidR="002C104B" w:rsidRPr="002C104B">
      <w:pPr>
        <w:spacing w:after="0" w:line="240" w:lineRule="auto"/>
        <w:rPr>
          <w:rFonts w:ascii="Cambria" w:hAnsi="Cambria"/>
          <w:sz w:val="24"/>
          <w:szCs w:val="24"/>
        </w:rPr>
      </w:pPr>
    </w:p>
    <w:p w:rsidR="006964E6" w:rsidRPr="002C104B">
      <w:pPr>
        <w:spacing w:after="0" w:line="360" w:lineRule="auto"/>
        <w:rPr>
          <w:rFonts w:ascii="Cambria" w:hAnsi="Cambria"/>
          <w:b/>
          <w:color w:val="538ED5"/>
          <w:sz w:val="24"/>
          <w:szCs w:val="24"/>
        </w:rPr>
      </w:pPr>
      <w:r w:rsidRPr="002C104B">
        <w:rPr>
          <w:rFonts w:ascii="Cambria" w:hAnsi="Cambria"/>
          <w:b/>
          <w:color w:val="538ED5"/>
          <w:sz w:val="24"/>
          <w:szCs w:val="24"/>
        </w:rPr>
        <w:t>Academic</w:t>
      </w:r>
      <w:r w:rsidR="00EF2C65">
        <w:rPr>
          <w:rFonts w:ascii="Cambria" w:hAnsi="Cambria"/>
          <w:b/>
          <w:color w:val="538ED5"/>
          <w:sz w:val="24"/>
          <w:szCs w:val="24"/>
        </w:rPr>
        <w:t xml:space="preserve"> and Technical</w:t>
      </w:r>
      <w:r w:rsidRPr="002C104B">
        <w:rPr>
          <w:rFonts w:ascii="Cambria" w:hAnsi="Cambria"/>
          <w:b/>
          <w:color w:val="538ED5"/>
          <w:sz w:val="24"/>
          <w:szCs w:val="24"/>
        </w:rPr>
        <w:t xml:space="preserve"> Qualification:</w:t>
      </w:r>
    </w:p>
    <w:p w:rsidR="006964E6">
      <w:pPr>
        <w:pStyle w:val="ListParagraph1"/>
        <w:numPr>
          <w:ilvl w:val="0"/>
          <w:numId w:val="2"/>
        </w:numPr>
        <w:spacing w:after="0" w:line="360" w:lineRule="auto"/>
        <w:rPr>
          <w:rFonts w:ascii="Cambria" w:hAnsi="Cambria"/>
          <w:sz w:val="24"/>
          <w:szCs w:val="24"/>
        </w:rPr>
      </w:pPr>
      <w:r w:rsidRPr="002C104B">
        <w:rPr>
          <w:rFonts w:ascii="Cambria" w:hAnsi="Cambria"/>
          <w:sz w:val="24"/>
          <w:szCs w:val="24"/>
        </w:rPr>
        <w:t xml:space="preserve">Makeup and Beauty by Mickey Contractor from </w:t>
      </w:r>
      <w:r w:rsidR="005A39E4">
        <w:rPr>
          <w:rFonts w:ascii="Cambria" w:hAnsi="Cambria"/>
          <w:sz w:val="24"/>
          <w:szCs w:val="24"/>
        </w:rPr>
        <w:t>“</w:t>
      </w:r>
      <w:r w:rsidRPr="002C104B">
        <w:rPr>
          <w:rFonts w:ascii="Cambria" w:hAnsi="Cambria"/>
          <w:sz w:val="24"/>
          <w:szCs w:val="24"/>
        </w:rPr>
        <w:t>The Designers Class</w:t>
      </w:r>
      <w:r w:rsidR="00E657F6">
        <w:rPr>
          <w:rFonts w:ascii="Cambria" w:hAnsi="Cambria"/>
          <w:sz w:val="24"/>
          <w:szCs w:val="24"/>
        </w:rPr>
        <w:t>”</w:t>
      </w:r>
    </w:p>
    <w:p w:rsidR="002C104B" w:rsidRPr="002C104B" w:rsidP="002C104B">
      <w:pPr>
        <w:pStyle w:val="ListParagraph1"/>
        <w:numPr>
          <w:ilvl w:val="0"/>
          <w:numId w:val="2"/>
        </w:numPr>
        <w:spacing w:after="0" w:line="360" w:lineRule="auto"/>
        <w:rPr>
          <w:rFonts w:ascii="Cambria" w:hAnsi="Cambria"/>
          <w:sz w:val="24"/>
          <w:szCs w:val="24"/>
        </w:rPr>
      </w:pPr>
      <w:r w:rsidRPr="002C104B">
        <w:rPr>
          <w:rFonts w:ascii="Cambria" w:hAnsi="Cambria"/>
          <w:sz w:val="24"/>
          <w:szCs w:val="24"/>
          <w:lang w:val="en-AU"/>
        </w:rPr>
        <w:t xml:space="preserve">2yr MBA from </w:t>
      </w:r>
      <w:r w:rsidR="00E657F6">
        <w:rPr>
          <w:rFonts w:ascii="Cambria" w:hAnsi="Cambria"/>
          <w:sz w:val="24"/>
          <w:szCs w:val="24"/>
          <w:lang w:val="en-AU"/>
        </w:rPr>
        <w:t>“</w:t>
      </w:r>
      <w:r w:rsidRPr="002C104B">
        <w:rPr>
          <w:rFonts w:ascii="Cambria" w:hAnsi="Cambria"/>
          <w:sz w:val="24"/>
          <w:szCs w:val="24"/>
          <w:lang w:val="en-AU"/>
        </w:rPr>
        <w:t>Manav</w:t>
      </w:r>
      <w:r w:rsidR="005A39E4">
        <w:rPr>
          <w:rFonts w:ascii="Cambria" w:hAnsi="Cambria"/>
          <w:sz w:val="24"/>
          <w:szCs w:val="24"/>
          <w:lang w:val="en-AU"/>
        </w:rPr>
        <w:t>B</w:t>
      </w:r>
      <w:r w:rsidRPr="002C104B">
        <w:rPr>
          <w:rFonts w:ascii="Cambria" w:hAnsi="Cambria"/>
          <w:sz w:val="24"/>
          <w:szCs w:val="24"/>
          <w:lang w:val="en-AU"/>
        </w:rPr>
        <w:t>harti</w:t>
      </w:r>
      <w:r w:rsidRPr="002C104B">
        <w:rPr>
          <w:rFonts w:ascii="Cambria" w:hAnsi="Cambria"/>
          <w:sz w:val="24"/>
          <w:szCs w:val="24"/>
          <w:lang w:val="en-AU"/>
        </w:rPr>
        <w:t xml:space="preserve"> </w:t>
      </w:r>
      <w:r w:rsidR="005A39E4">
        <w:rPr>
          <w:rFonts w:ascii="Cambria" w:hAnsi="Cambria"/>
          <w:sz w:val="24"/>
          <w:szCs w:val="24"/>
          <w:lang w:val="en-AU"/>
        </w:rPr>
        <w:t>U</w:t>
      </w:r>
      <w:r w:rsidRPr="002C104B">
        <w:rPr>
          <w:rFonts w:ascii="Cambria" w:hAnsi="Cambria"/>
          <w:sz w:val="24"/>
          <w:szCs w:val="24"/>
          <w:lang w:val="en-AU"/>
        </w:rPr>
        <w:t>niversity</w:t>
      </w:r>
      <w:r w:rsidR="00E657F6">
        <w:rPr>
          <w:rFonts w:ascii="Cambria" w:hAnsi="Cambria"/>
          <w:sz w:val="24"/>
          <w:szCs w:val="24"/>
          <w:lang w:val="en-AU"/>
        </w:rPr>
        <w:t>”</w:t>
      </w:r>
    </w:p>
    <w:p w:rsidR="00EA0098" w:rsidRPr="002C104B" w:rsidP="00EA0098">
      <w:pPr>
        <w:pStyle w:val="ListParagraph1"/>
        <w:numPr>
          <w:ilvl w:val="0"/>
          <w:numId w:val="2"/>
        </w:numPr>
        <w:spacing w:after="0" w:line="360" w:lineRule="auto"/>
        <w:rPr>
          <w:rFonts w:ascii="Cambria" w:hAnsi="Cambria"/>
          <w:sz w:val="24"/>
          <w:szCs w:val="24"/>
        </w:rPr>
      </w:pPr>
      <w:r w:rsidRPr="002C104B">
        <w:rPr>
          <w:rFonts w:ascii="Cambria" w:hAnsi="Cambria"/>
          <w:sz w:val="24"/>
          <w:szCs w:val="24"/>
        </w:rPr>
        <w:t>3yr degree in Software Engineering(</w:t>
      </w:r>
      <w:r w:rsidRPr="002C104B">
        <w:rPr>
          <w:rFonts w:ascii="Cambria" w:hAnsi="Cambria"/>
          <w:sz w:val="24"/>
          <w:szCs w:val="24"/>
        </w:rPr>
        <w:t>B.Sc</w:t>
      </w:r>
      <w:r w:rsidRPr="002C104B">
        <w:rPr>
          <w:rFonts w:ascii="Cambria" w:hAnsi="Cambria"/>
          <w:sz w:val="24"/>
          <w:szCs w:val="24"/>
        </w:rPr>
        <w:t xml:space="preserve">-IT) from </w:t>
      </w:r>
      <w:r w:rsidR="00E657F6">
        <w:rPr>
          <w:rFonts w:ascii="Cambria" w:hAnsi="Cambria"/>
          <w:sz w:val="24"/>
          <w:szCs w:val="24"/>
        </w:rPr>
        <w:t>“</w:t>
      </w:r>
      <w:r w:rsidRPr="002C104B">
        <w:rPr>
          <w:rFonts w:ascii="Cambria" w:hAnsi="Cambria"/>
          <w:sz w:val="24"/>
          <w:szCs w:val="24"/>
        </w:rPr>
        <w:t>NIIT</w:t>
      </w:r>
      <w:r w:rsidR="002C104B">
        <w:rPr>
          <w:rFonts w:ascii="Cambria" w:hAnsi="Cambria"/>
          <w:sz w:val="24"/>
          <w:szCs w:val="24"/>
          <w:lang w:val="en-AU"/>
        </w:rPr>
        <w:t>{</w:t>
      </w:r>
      <w:r w:rsidR="005A39E4">
        <w:rPr>
          <w:rFonts w:ascii="Cambria" w:hAnsi="Cambria"/>
          <w:sz w:val="24"/>
          <w:szCs w:val="24"/>
          <w:lang w:val="en-AU"/>
        </w:rPr>
        <w:t>K</w:t>
      </w:r>
      <w:r w:rsidR="002C104B">
        <w:rPr>
          <w:rFonts w:ascii="Cambria" w:hAnsi="Cambria"/>
          <w:sz w:val="24"/>
          <w:szCs w:val="24"/>
          <w:lang w:val="en-AU"/>
        </w:rPr>
        <w:t>uvempu</w:t>
      </w:r>
      <w:r w:rsidR="005A39E4">
        <w:rPr>
          <w:rFonts w:ascii="Cambria" w:hAnsi="Cambria"/>
          <w:sz w:val="24"/>
          <w:szCs w:val="24"/>
          <w:lang w:val="en-AU"/>
        </w:rPr>
        <w:t>U</w:t>
      </w:r>
      <w:r w:rsidR="002C104B">
        <w:rPr>
          <w:rFonts w:ascii="Cambria" w:hAnsi="Cambria"/>
          <w:sz w:val="24"/>
          <w:szCs w:val="24"/>
          <w:lang w:val="en-AU"/>
        </w:rPr>
        <w:t>niversity</w:t>
      </w:r>
      <w:r w:rsidR="002C104B">
        <w:rPr>
          <w:rFonts w:ascii="Cambria" w:hAnsi="Cambria"/>
          <w:sz w:val="24"/>
          <w:szCs w:val="24"/>
          <w:lang w:val="en-AU"/>
        </w:rPr>
        <w:t>}</w:t>
      </w:r>
      <w:r w:rsidR="00E657F6">
        <w:rPr>
          <w:rFonts w:ascii="Cambria" w:hAnsi="Cambria"/>
          <w:sz w:val="24"/>
          <w:szCs w:val="24"/>
          <w:lang w:val="en-AU"/>
        </w:rPr>
        <w:t>”</w:t>
      </w:r>
    </w:p>
    <w:p w:rsidR="006964E6" w:rsidRPr="002C104B">
      <w:pPr>
        <w:pStyle w:val="ListParagraph1"/>
        <w:numPr>
          <w:ilvl w:val="0"/>
          <w:numId w:val="2"/>
        </w:numPr>
        <w:spacing w:after="0" w:line="360" w:lineRule="auto"/>
        <w:rPr>
          <w:rFonts w:ascii="Cambria" w:hAnsi="Cambria"/>
          <w:sz w:val="24"/>
          <w:szCs w:val="24"/>
        </w:rPr>
      </w:pPr>
      <w:r w:rsidRPr="002C104B">
        <w:rPr>
          <w:rFonts w:ascii="Cambria" w:hAnsi="Cambria"/>
          <w:sz w:val="24"/>
          <w:szCs w:val="24"/>
        </w:rPr>
        <w:t xml:space="preserve">1yr diploma in Software Engineering from </w:t>
      </w:r>
      <w:r w:rsidR="00E657F6">
        <w:rPr>
          <w:rFonts w:ascii="Cambria" w:hAnsi="Cambria"/>
          <w:sz w:val="24"/>
          <w:szCs w:val="24"/>
        </w:rPr>
        <w:t>“</w:t>
      </w:r>
      <w:r w:rsidRPr="002C104B">
        <w:rPr>
          <w:rFonts w:ascii="Cambria" w:hAnsi="Cambria"/>
          <w:sz w:val="24"/>
          <w:szCs w:val="24"/>
        </w:rPr>
        <w:t>NIIT</w:t>
      </w:r>
      <w:r w:rsidR="00E657F6">
        <w:rPr>
          <w:rFonts w:ascii="Cambria" w:hAnsi="Cambria"/>
          <w:sz w:val="24"/>
          <w:szCs w:val="24"/>
        </w:rPr>
        <w:t>”</w:t>
      </w:r>
    </w:p>
    <w:p w:rsidR="006964E6" w:rsidRPr="002C104B">
      <w:pPr>
        <w:pStyle w:val="ListParagraph1"/>
        <w:numPr>
          <w:ilvl w:val="0"/>
          <w:numId w:val="2"/>
        </w:numPr>
        <w:spacing w:after="0" w:line="360" w:lineRule="auto"/>
        <w:rPr>
          <w:rFonts w:ascii="Cambria" w:hAnsi="Cambria"/>
          <w:sz w:val="24"/>
          <w:szCs w:val="24"/>
        </w:rPr>
      </w:pPr>
      <w:r w:rsidRPr="002C104B">
        <w:rPr>
          <w:rFonts w:ascii="Cambria" w:hAnsi="Cambria"/>
          <w:sz w:val="24"/>
          <w:szCs w:val="24"/>
        </w:rPr>
        <w:t>2months course of Web Page Authorizing</w:t>
      </w:r>
    </w:p>
    <w:p w:rsidR="006964E6" w:rsidRPr="002C104B">
      <w:pPr>
        <w:pStyle w:val="ListParagraph1"/>
        <w:numPr>
          <w:ilvl w:val="0"/>
          <w:numId w:val="2"/>
        </w:numPr>
        <w:spacing w:after="0" w:line="360" w:lineRule="auto"/>
        <w:rPr>
          <w:rFonts w:ascii="Cambria" w:hAnsi="Cambria"/>
          <w:sz w:val="24"/>
          <w:szCs w:val="24"/>
        </w:rPr>
      </w:pPr>
      <w:r w:rsidRPr="002C104B">
        <w:rPr>
          <w:rFonts w:ascii="Cambria" w:hAnsi="Cambria"/>
          <w:sz w:val="24"/>
          <w:szCs w:val="24"/>
        </w:rPr>
        <w:t>3months course of Web Academy Online Professionals</w:t>
      </w:r>
    </w:p>
    <w:p w:rsidR="006964E6" w:rsidRPr="002C104B">
      <w:pPr>
        <w:pStyle w:val="ListParagraph1"/>
        <w:numPr>
          <w:ilvl w:val="0"/>
          <w:numId w:val="2"/>
        </w:numPr>
        <w:spacing w:after="0" w:line="360" w:lineRule="auto"/>
        <w:rPr>
          <w:rFonts w:ascii="Cambria" w:hAnsi="Cambria"/>
          <w:sz w:val="24"/>
          <w:szCs w:val="24"/>
        </w:rPr>
      </w:pPr>
      <w:r w:rsidRPr="002C104B">
        <w:rPr>
          <w:rFonts w:ascii="Cambria" w:hAnsi="Cambria"/>
          <w:sz w:val="24"/>
          <w:szCs w:val="24"/>
        </w:rPr>
        <w:t>3months course of Developing Mobile Apps For The Android Platform</w:t>
      </w:r>
    </w:p>
    <w:p w:rsidR="00EA0098" w:rsidP="00EA0098">
      <w:pPr>
        <w:pStyle w:val="ListParagraph1"/>
        <w:numPr>
          <w:ilvl w:val="0"/>
          <w:numId w:val="2"/>
        </w:numPr>
        <w:spacing w:after="0" w:line="360" w:lineRule="auto"/>
        <w:rPr>
          <w:rFonts w:ascii="Cambria" w:hAnsi="Cambria"/>
          <w:sz w:val="24"/>
          <w:szCs w:val="24"/>
        </w:rPr>
      </w:pPr>
      <w:r w:rsidRPr="002C104B">
        <w:rPr>
          <w:rFonts w:ascii="Cambria" w:hAnsi="Cambria"/>
          <w:sz w:val="24"/>
          <w:szCs w:val="24"/>
        </w:rPr>
        <w:t>Tally and Busy (Manual and Computerized)</w:t>
      </w:r>
    </w:p>
    <w:p w:rsidR="0075039F" w:rsidRPr="00EF2C65" w:rsidP="0075039F">
      <w:pPr>
        <w:pStyle w:val="ListParagraph1"/>
        <w:numPr>
          <w:ilvl w:val="0"/>
          <w:numId w:val="2"/>
        </w:numPr>
        <w:spacing w:after="0" w:line="360" w:lineRule="auto"/>
        <w:rPr>
          <w:rFonts w:ascii="Cambria" w:hAnsi="Cambria"/>
          <w:sz w:val="24"/>
          <w:szCs w:val="24"/>
        </w:rPr>
      </w:pPr>
      <w:r w:rsidRPr="002C104B">
        <w:rPr>
          <w:rFonts w:ascii="Cambria" w:hAnsi="Cambria"/>
          <w:sz w:val="24"/>
          <w:szCs w:val="24"/>
        </w:rPr>
        <w:t>12</w:t>
      </w:r>
      <w:r w:rsidRPr="002C104B">
        <w:rPr>
          <w:rFonts w:ascii="Cambria" w:hAnsi="Cambria"/>
          <w:sz w:val="24"/>
          <w:szCs w:val="24"/>
          <w:vertAlign w:val="superscript"/>
        </w:rPr>
        <w:t>th</w:t>
      </w:r>
      <w:r w:rsidRPr="002C104B">
        <w:rPr>
          <w:rFonts w:ascii="Cambria" w:hAnsi="Cambria"/>
          <w:sz w:val="24"/>
          <w:szCs w:val="24"/>
        </w:rPr>
        <w:t xml:space="preserve"> from JKBOSE </w:t>
      </w:r>
    </w:p>
    <w:p w:rsidR="00EF2C65" w:rsidRPr="002C104B" w:rsidP="00EF2C65">
      <w:pPr>
        <w:pStyle w:val="ListParagraph1"/>
        <w:numPr>
          <w:ilvl w:val="0"/>
          <w:numId w:val="2"/>
        </w:numPr>
        <w:spacing w:after="0" w:line="360" w:lineRule="auto"/>
        <w:rPr>
          <w:rFonts w:ascii="Cambria" w:hAnsi="Cambria"/>
          <w:sz w:val="24"/>
          <w:szCs w:val="24"/>
        </w:rPr>
      </w:pPr>
      <w:r w:rsidRPr="002C104B">
        <w:rPr>
          <w:rFonts w:ascii="Cambria" w:hAnsi="Cambria"/>
          <w:sz w:val="24"/>
          <w:szCs w:val="24"/>
        </w:rPr>
        <w:t>10</w:t>
      </w:r>
      <w:r w:rsidRPr="002C104B">
        <w:rPr>
          <w:rFonts w:ascii="Cambria" w:hAnsi="Cambria"/>
          <w:sz w:val="24"/>
          <w:szCs w:val="24"/>
          <w:vertAlign w:val="superscript"/>
        </w:rPr>
        <w:t>th</w:t>
      </w:r>
      <w:r w:rsidRPr="002C104B">
        <w:rPr>
          <w:rFonts w:ascii="Cambria" w:hAnsi="Cambria"/>
          <w:sz w:val="24"/>
          <w:szCs w:val="24"/>
        </w:rPr>
        <w:t xml:space="preserve"> from JKBOSE </w:t>
      </w:r>
    </w:p>
    <w:p w:rsidR="00EA0098" w:rsidP="00EA0098">
      <w:pPr>
        <w:pStyle w:val="ListParagraph1"/>
        <w:spacing w:after="0" w:line="360" w:lineRule="auto"/>
        <w:ind w:left="0"/>
        <w:rPr>
          <w:rFonts w:ascii="Cambria" w:hAnsi="Cambria"/>
          <w:sz w:val="24"/>
          <w:szCs w:val="24"/>
        </w:rPr>
      </w:pPr>
    </w:p>
    <w:p w:rsidR="006964E6">
      <w:pPr>
        <w:spacing w:after="0" w:line="360" w:lineRule="auto"/>
        <w:rPr>
          <w:rFonts w:ascii="Cambria" w:hAnsi="Cambria"/>
          <w:b/>
          <w:color w:val="538ED5"/>
          <w:sz w:val="24"/>
          <w:szCs w:val="24"/>
        </w:rPr>
      </w:pPr>
      <w:r>
        <w:rPr>
          <w:rFonts w:ascii="Cambria" w:hAnsi="Cambria"/>
          <w:b/>
          <w:color w:val="538ED5"/>
          <w:sz w:val="24"/>
          <w:szCs w:val="24"/>
        </w:rPr>
        <w:t>Work Experience</w:t>
      </w:r>
      <w:r w:rsidRPr="002C104B" w:rsidR="00F31533">
        <w:rPr>
          <w:rFonts w:ascii="Cambria" w:hAnsi="Cambria"/>
          <w:b/>
          <w:color w:val="538ED5"/>
          <w:sz w:val="24"/>
          <w:szCs w:val="24"/>
        </w:rPr>
        <w:t>:</w:t>
      </w:r>
    </w:p>
    <w:p w:rsidR="00063561" w:rsidRPr="002C104B" w:rsidP="00063561">
      <w:pPr>
        <w:numPr>
          <w:ilvl w:val="0"/>
          <w:numId w:val="3"/>
        </w:numPr>
        <w:spacing w:after="0" w:line="360" w:lineRule="auto"/>
        <w:rPr>
          <w:rFonts w:ascii="Cambria" w:hAnsi="Cambria"/>
          <w:b/>
          <w:bCs/>
          <w:sz w:val="24"/>
          <w:szCs w:val="24"/>
        </w:rPr>
      </w:pPr>
      <w:r>
        <w:rPr>
          <w:rFonts w:ascii="Cambria" w:hAnsi="Cambria"/>
          <w:b/>
          <w:bCs/>
          <w:sz w:val="24"/>
          <w:szCs w:val="24"/>
        </w:rPr>
        <w:t>Visa Operations Manager</w:t>
      </w:r>
      <w:r>
        <w:rPr>
          <w:rFonts w:ascii="Cambria" w:hAnsi="Cambria"/>
          <w:b/>
          <w:bCs/>
          <w:sz w:val="24"/>
          <w:szCs w:val="24"/>
        </w:rPr>
        <w:t xml:space="preserve"> (Student and Tourist) </w:t>
      </w:r>
      <w:r w:rsidRPr="002C104B">
        <w:rPr>
          <w:rFonts w:ascii="Cambria" w:hAnsi="Cambria"/>
          <w:b/>
          <w:bCs/>
          <w:sz w:val="24"/>
          <w:szCs w:val="24"/>
        </w:rPr>
        <w:t>-U</w:t>
      </w:r>
      <w:r>
        <w:rPr>
          <w:rFonts w:ascii="Cambria" w:hAnsi="Cambria"/>
          <w:b/>
          <w:bCs/>
          <w:sz w:val="24"/>
          <w:szCs w:val="24"/>
        </w:rPr>
        <w:t>K</w:t>
      </w:r>
      <w:r w:rsidRPr="002C104B">
        <w:rPr>
          <w:rFonts w:ascii="Cambria" w:hAnsi="Cambria"/>
          <w:b/>
          <w:bCs/>
          <w:sz w:val="24"/>
          <w:szCs w:val="24"/>
        </w:rPr>
        <w:t>, Australia, Canada, U</w:t>
      </w:r>
      <w:r>
        <w:rPr>
          <w:rFonts w:ascii="Cambria" w:hAnsi="Cambria"/>
          <w:b/>
          <w:bCs/>
          <w:sz w:val="24"/>
          <w:szCs w:val="24"/>
        </w:rPr>
        <w:t>SA</w:t>
      </w:r>
      <w:r w:rsidRPr="002C104B">
        <w:rPr>
          <w:rFonts w:ascii="Cambria" w:hAnsi="Cambria"/>
          <w:b/>
          <w:bCs/>
          <w:sz w:val="24"/>
          <w:szCs w:val="24"/>
        </w:rPr>
        <w:t>, New</w:t>
      </w:r>
      <w:r>
        <w:rPr>
          <w:rFonts w:ascii="Cambria" w:hAnsi="Cambria"/>
          <w:b/>
          <w:bCs/>
          <w:sz w:val="24"/>
          <w:szCs w:val="24"/>
        </w:rPr>
        <w:t xml:space="preserve"> Z</w:t>
      </w:r>
      <w:r w:rsidRPr="002C104B">
        <w:rPr>
          <w:rFonts w:ascii="Cambria" w:hAnsi="Cambria"/>
          <w:b/>
          <w:bCs/>
          <w:sz w:val="24"/>
          <w:szCs w:val="24"/>
        </w:rPr>
        <w:t>ealand at</w:t>
      </w:r>
      <w:r>
        <w:rPr>
          <w:rFonts w:ascii="Cambria" w:hAnsi="Cambria"/>
          <w:b/>
          <w:bCs/>
          <w:sz w:val="24"/>
          <w:szCs w:val="24"/>
        </w:rPr>
        <w:t xml:space="preserve"> </w:t>
      </w:r>
      <w:r>
        <w:rPr>
          <w:rFonts w:ascii="Cambria" w:hAnsi="Cambria"/>
          <w:b/>
          <w:bCs/>
          <w:sz w:val="24"/>
          <w:szCs w:val="24"/>
        </w:rPr>
        <w:t>Townline</w:t>
      </w:r>
      <w:r>
        <w:rPr>
          <w:rFonts w:ascii="Cambria" w:hAnsi="Cambria"/>
          <w:b/>
          <w:bCs/>
          <w:sz w:val="24"/>
          <w:szCs w:val="24"/>
        </w:rPr>
        <w:t xml:space="preserve"> View </w:t>
      </w:r>
      <w:r w:rsidRPr="002C104B">
        <w:rPr>
          <w:rFonts w:ascii="Cambria" w:hAnsi="Cambria"/>
          <w:b/>
          <w:bCs/>
          <w:sz w:val="24"/>
          <w:szCs w:val="24"/>
        </w:rPr>
        <w:t>(</w:t>
      </w:r>
      <w:r>
        <w:rPr>
          <w:rFonts w:ascii="Cambria" w:hAnsi="Cambria"/>
          <w:b/>
          <w:bCs/>
          <w:sz w:val="24"/>
          <w:szCs w:val="24"/>
        </w:rPr>
        <w:t>Jan 2026 – Till now</w:t>
      </w:r>
      <w:r w:rsidRPr="002C104B">
        <w:rPr>
          <w:rFonts w:ascii="Cambria" w:hAnsi="Cambria"/>
          <w:b/>
          <w:bCs/>
          <w:sz w:val="24"/>
          <w:szCs w:val="24"/>
        </w:rPr>
        <w:t>)</w:t>
      </w:r>
    </w:p>
    <w:p w:rsidR="00063561" w:rsidRPr="002C104B" w:rsidP="00063561">
      <w:pPr>
        <w:spacing w:after="0" w:line="360" w:lineRule="auto"/>
        <w:ind w:left="720"/>
        <w:rPr>
          <w:rFonts w:ascii="Cambria" w:hAnsi="Cambria"/>
          <w:sz w:val="24"/>
          <w:szCs w:val="24"/>
        </w:rPr>
      </w:pPr>
    </w:p>
    <w:p w:rsidR="00063561" w:rsidRPr="002C104B" w:rsidP="00063561">
      <w:pPr>
        <w:spacing w:after="0" w:line="360" w:lineRule="auto"/>
        <w:ind w:left="720"/>
        <w:rPr>
          <w:rFonts w:ascii="Cambria" w:hAnsi="Cambria"/>
          <w:b/>
          <w:bCs/>
          <w:sz w:val="24"/>
          <w:szCs w:val="24"/>
        </w:rPr>
      </w:pPr>
      <w:r w:rsidRPr="002C104B">
        <w:rPr>
          <w:rFonts w:ascii="Cambria" w:hAnsi="Cambria"/>
          <w:b/>
          <w:bCs/>
          <w:sz w:val="24"/>
          <w:szCs w:val="24"/>
        </w:rPr>
        <w:t>Job duties</w:t>
      </w:r>
    </w:p>
    <w:p w:rsidR="00063561" w:rsidRPr="00622248" w:rsidP="00063561">
      <w:pPr>
        <w:numPr>
          <w:ilvl w:val="0"/>
          <w:numId w:val="35"/>
        </w:numPr>
        <w:spacing w:after="0" w:line="360" w:lineRule="auto"/>
        <w:jc w:val="both"/>
        <w:rPr>
          <w:rFonts w:ascii="Cambria" w:hAnsi="Cambria"/>
          <w:sz w:val="24"/>
          <w:szCs w:val="24"/>
        </w:rPr>
      </w:pPr>
      <w:r w:rsidRPr="00622248">
        <w:rPr>
          <w:rFonts w:ascii="Cambria" w:hAnsi="Cambria"/>
          <w:sz w:val="24"/>
          <w:szCs w:val="24"/>
        </w:rPr>
        <w:t>Providing counselling to students on the complete visa application process.</w:t>
      </w:r>
    </w:p>
    <w:p w:rsidR="00063561" w:rsidRPr="00622248" w:rsidP="00063561">
      <w:pPr>
        <w:numPr>
          <w:ilvl w:val="0"/>
          <w:numId w:val="35"/>
        </w:numPr>
        <w:spacing w:after="0" w:line="360" w:lineRule="auto"/>
        <w:jc w:val="both"/>
        <w:rPr>
          <w:rFonts w:ascii="Cambria" w:hAnsi="Cambria"/>
          <w:sz w:val="24"/>
          <w:szCs w:val="24"/>
        </w:rPr>
      </w:pPr>
      <w:r w:rsidRPr="00622248">
        <w:rPr>
          <w:rFonts w:ascii="Cambria" w:hAnsi="Cambria"/>
          <w:sz w:val="24"/>
          <w:szCs w:val="24"/>
        </w:rPr>
        <w:t>Keeping up-to-date with changes in immigration rules and regulations for relevant categories.</w:t>
      </w:r>
    </w:p>
    <w:p w:rsidR="00063561" w:rsidRPr="00622248" w:rsidP="00063561">
      <w:pPr>
        <w:numPr>
          <w:ilvl w:val="0"/>
          <w:numId w:val="35"/>
        </w:numPr>
        <w:spacing w:after="0" w:line="360" w:lineRule="auto"/>
        <w:jc w:val="both"/>
        <w:rPr>
          <w:rFonts w:ascii="Cambria" w:hAnsi="Cambria"/>
          <w:sz w:val="24"/>
          <w:szCs w:val="24"/>
        </w:rPr>
      </w:pPr>
      <w:r w:rsidRPr="00622248">
        <w:rPr>
          <w:rFonts w:ascii="Cambria" w:hAnsi="Cambria"/>
          <w:sz w:val="24"/>
          <w:szCs w:val="24"/>
        </w:rPr>
        <w:t>Maintaining accurate client records and regularly updating process flows in the company’s CRM system.</w:t>
      </w:r>
    </w:p>
    <w:p w:rsidR="00063561" w:rsidRPr="00622248" w:rsidP="00063561">
      <w:pPr>
        <w:numPr>
          <w:ilvl w:val="0"/>
          <w:numId w:val="35"/>
        </w:numPr>
        <w:spacing w:after="0" w:line="360" w:lineRule="auto"/>
        <w:jc w:val="both"/>
        <w:rPr>
          <w:rFonts w:ascii="Cambria" w:hAnsi="Cambria"/>
          <w:sz w:val="24"/>
          <w:szCs w:val="24"/>
        </w:rPr>
      </w:pPr>
      <w:r w:rsidRPr="00622248">
        <w:rPr>
          <w:rFonts w:ascii="Cambria" w:hAnsi="Cambria"/>
          <w:sz w:val="24"/>
          <w:szCs w:val="24"/>
        </w:rPr>
        <w:t>Drafting SOPs and cover letters, including leveraging AI tools with appropriate prompts when required.</w:t>
      </w:r>
    </w:p>
    <w:p w:rsidR="00063561" w:rsidP="00063561">
      <w:pPr>
        <w:numPr>
          <w:ilvl w:val="0"/>
          <w:numId w:val="35"/>
        </w:numPr>
        <w:spacing w:after="0" w:line="360" w:lineRule="auto"/>
        <w:jc w:val="both"/>
        <w:rPr>
          <w:rFonts w:ascii="Cambria" w:hAnsi="Cambria"/>
          <w:sz w:val="24"/>
          <w:szCs w:val="24"/>
        </w:rPr>
      </w:pPr>
      <w:r w:rsidRPr="00622248">
        <w:rPr>
          <w:rFonts w:ascii="Cambria" w:hAnsi="Cambria"/>
          <w:sz w:val="24"/>
          <w:szCs w:val="24"/>
        </w:rPr>
        <w:t xml:space="preserve">Preparing and presenting detailed monthly reports on total visa applications </w:t>
      </w:r>
      <w:r w:rsidRPr="00622248">
        <w:rPr>
          <w:rFonts w:ascii="Cambria" w:hAnsi="Cambria"/>
          <w:sz w:val="24"/>
          <w:szCs w:val="24"/>
        </w:rPr>
        <w:t>filed,</w:t>
      </w:r>
      <w:r w:rsidRPr="00622248">
        <w:rPr>
          <w:rFonts w:ascii="Cambria" w:hAnsi="Cambria"/>
          <w:sz w:val="24"/>
          <w:szCs w:val="24"/>
        </w:rPr>
        <w:t xml:space="preserve"> approvals, and refusals.</w:t>
      </w:r>
    </w:p>
    <w:p w:rsidR="00063561" w:rsidRPr="00773FB8" w:rsidP="00063561">
      <w:pPr>
        <w:numPr>
          <w:ilvl w:val="0"/>
          <w:numId w:val="35"/>
        </w:numPr>
        <w:spacing w:after="0" w:line="360" w:lineRule="auto"/>
        <w:jc w:val="both"/>
        <w:rPr>
          <w:rFonts w:ascii="Cambria" w:hAnsi="Cambria"/>
          <w:sz w:val="24"/>
          <w:szCs w:val="24"/>
        </w:rPr>
      </w:pPr>
      <w:r w:rsidRPr="00773FB8">
        <w:rPr>
          <w:rFonts w:ascii="Cambria" w:hAnsi="Cambria"/>
          <w:sz w:val="24"/>
          <w:szCs w:val="24"/>
        </w:rPr>
        <w:t xml:space="preserve">UK – </w:t>
      </w:r>
      <w:r w:rsidRPr="00622248">
        <w:rPr>
          <w:rFonts w:ascii="Cambria" w:hAnsi="Cambria"/>
          <w:sz w:val="24"/>
          <w:szCs w:val="24"/>
        </w:rPr>
        <w:t>Managing the complete visa filing process, including online application submission, file preparation, document uploading, payment of embassy and biometric fees, scheduling biometric appointments, and providing clients with required documents. Additionally, handling Subject Access Requests, ACRO reports, UKVI paid inquiries, and the e-Visa process.</w:t>
      </w:r>
    </w:p>
    <w:p w:rsidR="00063561" w:rsidRPr="00773FB8" w:rsidP="00063561">
      <w:pPr>
        <w:numPr>
          <w:ilvl w:val="0"/>
          <w:numId w:val="35"/>
        </w:numPr>
        <w:spacing w:after="0" w:line="360" w:lineRule="auto"/>
        <w:jc w:val="both"/>
        <w:rPr>
          <w:rFonts w:ascii="Cambria" w:hAnsi="Cambria"/>
          <w:bCs/>
          <w:sz w:val="24"/>
          <w:szCs w:val="24"/>
        </w:rPr>
      </w:pPr>
      <w:r w:rsidRPr="00773FB8">
        <w:rPr>
          <w:rFonts w:ascii="Cambria" w:hAnsi="Cambria"/>
          <w:sz w:val="24"/>
          <w:szCs w:val="24"/>
        </w:rPr>
        <w:t xml:space="preserve">Australia – </w:t>
      </w:r>
      <w:r w:rsidRPr="00F64D62">
        <w:rPr>
          <w:rFonts w:ascii="Cambria" w:hAnsi="Cambria"/>
          <w:sz w:val="24"/>
          <w:szCs w:val="24"/>
        </w:rPr>
        <w:t>Managing the complete visa filing process, including online visa applications and other forms (956A, 157N, 1229), generating HAP IDs, and scheduling medical appointments for clients. Responsible for applying and processing OSHC with payment, preparing files, uploading required documents, handling embassy fee payments, and submitting Freedom of Information (FOI) requests.</w:t>
      </w:r>
    </w:p>
    <w:p w:rsidR="00063561" w:rsidRPr="00773FB8" w:rsidP="00063561">
      <w:pPr>
        <w:numPr>
          <w:ilvl w:val="0"/>
          <w:numId w:val="35"/>
        </w:numPr>
        <w:spacing w:after="0" w:line="360" w:lineRule="auto"/>
        <w:jc w:val="both"/>
        <w:rPr>
          <w:rFonts w:ascii="Cambria" w:hAnsi="Cambria"/>
          <w:bCs/>
          <w:sz w:val="24"/>
          <w:szCs w:val="24"/>
        </w:rPr>
      </w:pPr>
      <w:r w:rsidRPr="00773FB8">
        <w:rPr>
          <w:rFonts w:ascii="Cambria" w:hAnsi="Cambria"/>
          <w:sz w:val="24"/>
          <w:szCs w:val="24"/>
        </w:rPr>
        <w:t xml:space="preserve">Canada - </w:t>
      </w:r>
      <w:r w:rsidRPr="00C905AF">
        <w:rPr>
          <w:rFonts w:ascii="Cambria" w:hAnsi="Cambria"/>
          <w:sz w:val="24"/>
          <w:szCs w:val="24"/>
        </w:rPr>
        <w:t xml:space="preserve">Handling end-to-end visa filing process, including completing visa forms (1294E, 1295E, 5707E/5645E, 5257E, </w:t>
      </w:r>
      <w:r w:rsidRPr="00C905AF">
        <w:rPr>
          <w:rFonts w:ascii="Cambria" w:hAnsi="Cambria"/>
          <w:sz w:val="24"/>
          <w:szCs w:val="24"/>
        </w:rPr>
        <w:t>5713E</w:t>
      </w:r>
      <w:r w:rsidRPr="00C905AF">
        <w:rPr>
          <w:rFonts w:ascii="Cambria" w:hAnsi="Cambria"/>
          <w:sz w:val="24"/>
          <w:szCs w:val="24"/>
        </w:rPr>
        <w:t>), creating GC Key, preparing files, uploading documents, and managing embassy and biometric fee payments. Responsible for applying ATIP, submitting IRCC web forms, scheduling biometric appointments, and providing clients with required documents. In case of OPPR, managing passport submission by processing payments, filing consent and courier forms, and preparing the envelope for stamping.</w:t>
      </w:r>
    </w:p>
    <w:p w:rsidR="00063561" w:rsidRPr="00773FB8" w:rsidP="00063561">
      <w:pPr>
        <w:numPr>
          <w:ilvl w:val="0"/>
          <w:numId w:val="35"/>
        </w:numPr>
        <w:spacing w:after="0" w:line="360" w:lineRule="auto"/>
        <w:jc w:val="both"/>
        <w:rPr>
          <w:rFonts w:ascii="Cambria" w:hAnsi="Cambria"/>
          <w:bCs/>
          <w:sz w:val="24"/>
          <w:szCs w:val="24"/>
        </w:rPr>
      </w:pPr>
      <w:r w:rsidRPr="00773FB8">
        <w:rPr>
          <w:rFonts w:ascii="Cambria" w:hAnsi="Cambria"/>
          <w:sz w:val="24"/>
          <w:szCs w:val="24"/>
        </w:rPr>
        <w:t xml:space="preserve">USA – </w:t>
      </w:r>
      <w:r w:rsidRPr="009F3CC6">
        <w:rPr>
          <w:rFonts w:ascii="Cambria" w:hAnsi="Cambria"/>
          <w:sz w:val="24"/>
          <w:szCs w:val="24"/>
        </w:rPr>
        <w:t>Completing DS-160 forms, generating and managing the CGI portal, making CGI portal payments, and scheduling appointments. Handling SEVIS fee payments, SEVIS transfers (if required), and tracking passports in case of positive visa outcomes.</w:t>
      </w:r>
    </w:p>
    <w:p w:rsidR="00063561" w:rsidRPr="00773FB8" w:rsidP="00063561">
      <w:pPr>
        <w:numPr>
          <w:ilvl w:val="0"/>
          <w:numId w:val="35"/>
        </w:numPr>
        <w:spacing w:after="0" w:line="360" w:lineRule="auto"/>
        <w:jc w:val="both"/>
        <w:rPr>
          <w:rFonts w:ascii="Cambria" w:hAnsi="Cambria"/>
          <w:bCs/>
          <w:sz w:val="24"/>
          <w:szCs w:val="24"/>
        </w:rPr>
      </w:pPr>
      <w:r w:rsidRPr="00773FB8">
        <w:rPr>
          <w:rFonts w:ascii="Cambria" w:hAnsi="Cambria"/>
          <w:sz w:val="24"/>
          <w:szCs w:val="24"/>
        </w:rPr>
        <w:t>New Zealand –</w:t>
      </w:r>
      <w:r w:rsidRPr="00A850E3">
        <w:rPr>
          <w:rFonts w:ascii="Cambria" w:hAnsi="Cambria"/>
          <w:sz w:val="24"/>
          <w:szCs w:val="24"/>
        </w:rPr>
        <w:t>Filing visa forms, preparing complete files, coordinating with the respective authorized agent for submission, and ensuring completion of any pending documents.</w:t>
      </w:r>
    </w:p>
    <w:p w:rsidR="00063561">
      <w:pPr>
        <w:spacing w:after="0" w:line="360" w:lineRule="auto"/>
        <w:rPr>
          <w:rFonts w:ascii="Cambria" w:hAnsi="Cambria"/>
          <w:b/>
          <w:color w:val="538ED5"/>
          <w:sz w:val="24"/>
          <w:szCs w:val="24"/>
        </w:rPr>
      </w:pPr>
    </w:p>
    <w:p w:rsidR="005D4AD1" w:rsidP="005D4AD1">
      <w:pPr>
        <w:numPr>
          <w:ilvl w:val="0"/>
          <w:numId w:val="3"/>
        </w:numPr>
        <w:spacing w:after="0" w:line="360" w:lineRule="auto"/>
        <w:rPr>
          <w:rFonts w:ascii="Cambria" w:hAnsi="Cambria"/>
          <w:b/>
          <w:bCs/>
          <w:sz w:val="24"/>
          <w:szCs w:val="24"/>
        </w:rPr>
      </w:pPr>
      <w:r>
        <w:rPr>
          <w:rFonts w:ascii="Cambria" w:hAnsi="Cambria"/>
          <w:b/>
          <w:bCs/>
          <w:sz w:val="24"/>
          <w:szCs w:val="24"/>
        </w:rPr>
        <w:t xml:space="preserve">Case Administrator (Specialized in Australia) </w:t>
      </w:r>
      <w:r w:rsidRPr="002C104B">
        <w:rPr>
          <w:rFonts w:ascii="Cambria" w:hAnsi="Cambria"/>
          <w:b/>
          <w:bCs/>
          <w:sz w:val="24"/>
          <w:szCs w:val="24"/>
        </w:rPr>
        <w:t xml:space="preserve">at </w:t>
      </w:r>
      <w:r>
        <w:rPr>
          <w:rFonts w:ascii="Cambria" w:hAnsi="Cambria"/>
          <w:b/>
          <w:bCs/>
          <w:sz w:val="24"/>
          <w:szCs w:val="24"/>
        </w:rPr>
        <w:t>Asia Pacific Group</w:t>
      </w:r>
      <w:r w:rsidR="00052787">
        <w:rPr>
          <w:rFonts w:ascii="Cambria" w:hAnsi="Cambria"/>
          <w:b/>
          <w:bCs/>
          <w:sz w:val="24"/>
          <w:szCs w:val="24"/>
        </w:rPr>
        <w:t xml:space="preserve"> (Work</w:t>
      </w:r>
      <w:r w:rsidR="00063561">
        <w:rPr>
          <w:rFonts w:ascii="Cambria" w:hAnsi="Cambria"/>
          <w:b/>
          <w:bCs/>
          <w:sz w:val="24"/>
          <w:szCs w:val="24"/>
        </w:rPr>
        <w:t>ed</w:t>
      </w:r>
      <w:r w:rsidR="00052787">
        <w:rPr>
          <w:rFonts w:ascii="Cambria" w:hAnsi="Cambria"/>
          <w:b/>
          <w:bCs/>
          <w:sz w:val="24"/>
          <w:szCs w:val="24"/>
        </w:rPr>
        <w:t xml:space="preserve"> with MARA Agents)</w:t>
      </w:r>
      <w:r>
        <w:rPr>
          <w:rFonts w:ascii="Cambria" w:hAnsi="Cambria"/>
          <w:b/>
          <w:bCs/>
          <w:sz w:val="24"/>
          <w:szCs w:val="24"/>
        </w:rPr>
        <w:t xml:space="preserve"> </w:t>
      </w:r>
      <w:r w:rsidRPr="002C104B">
        <w:rPr>
          <w:rFonts w:ascii="Cambria" w:hAnsi="Cambria"/>
          <w:b/>
          <w:bCs/>
          <w:sz w:val="24"/>
          <w:szCs w:val="24"/>
        </w:rPr>
        <w:t>(</w:t>
      </w:r>
      <w:r>
        <w:rPr>
          <w:rFonts w:ascii="Cambria" w:hAnsi="Cambria"/>
          <w:b/>
          <w:bCs/>
          <w:sz w:val="24"/>
          <w:szCs w:val="24"/>
        </w:rPr>
        <w:t xml:space="preserve">October 2025 – </w:t>
      </w:r>
      <w:r w:rsidR="00063561">
        <w:rPr>
          <w:rFonts w:ascii="Cambria" w:hAnsi="Cambria"/>
          <w:b/>
          <w:bCs/>
          <w:sz w:val="24"/>
          <w:szCs w:val="24"/>
        </w:rPr>
        <w:t>December 2025</w:t>
      </w:r>
      <w:r w:rsidRPr="002C104B">
        <w:rPr>
          <w:rFonts w:ascii="Cambria" w:hAnsi="Cambria"/>
          <w:b/>
          <w:bCs/>
          <w:sz w:val="24"/>
          <w:szCs w:val="24"/>
        </w:rPr>
        <w:t>)</w:t>
      </w:r>
    </w:p>
    <w:p w:rsidR="005D4AD1" w:rsidP="005D4AD1">
      <w:pPr>
        <w:spacing w:after="0" w:line="360" w:lineRule="auto"/>
        <w:ind w:left="720"/>
        <w:rPr>
          <w:rFonts w:ascii="Cambria" w:hAnsi="Cambria"/>
          <w:b/>
          <w:bCs/>
          <w:sz w:val="24"/>
          <w:szCs w:val="24"/>
        </w:rPr>
      </w:pPr>
    </w:p>
    <w:p w:rsidR="00447753" w:rsidP="005D4AD1">
      <w:pPr>
        <w:spacing w:after="0" w:line="360" w:lineRule="auto"/>
        <w:ind w:left="720"/>
        <w:rPr>
          <w:rFonts w:ascii="Cambria" w:hAnsi="Cambria"/>
          <w:b/>
          <w:bCs/>
          <w:sz w:val="24"/>
          <w:szCs w:val="24"/>
        </w:rPr>
      </w:pPr>
      <w:bookmarkStart w:id="0" w:name="_GoBack"/>
      <w:bookmarkEnd w:id="0"/>
    </w:p>
    <w:p w:rsidR="005D4AD1" w:rsidP="005D4AD1">
      <w:pPr>
        <w:spacing w:after="0" w:line="360" w:lineRule="auto"/>
        <w:ind w:left="360"/>
        <w:rPr>
          <w:rFonts w:ascii="Cambria" w:hAnsi="Cambria"/>
          <w:b/>
          <w:bCs/>
          <w:sz w:val="24"/>
          <w:szCs w:val="24"/>
        </w:rPr>
      </w:pPr>
      <w:r>
        <w:rPr>
          <w:rFonts w:ascii="Cambria" w:hAnsi="Cambria"/>
          <w:b/>
          <w:bCs/>
          <w:sz w:val="24"/>
          <w:szCs w:val="24"/>
        </w:rPr>
        <w:t xml:space="preserve">        </w:t>
      </w:r>
      <w:r w:rsidRPr="005D4AD1">
        <w:rPr>
          <w:rFonts w:ascii="Cambria" w:hAnsi="Cambria"/>
          <w:b/>
          <w:bCs/>
          <w:sz w:val="24"/>
          <w:szCs w:val="24"/>
        </w:rPr>
        <w:t>Job duties</w:t>
      </w:r>
    </w:p>
    <w:p w:rsidR="005D4AD1" w:rsidRPr="00622248" w:rsidP="005D4AD1">
      <w:pPr>
        <w:numPr>
          <w:ilvl w:val="0"/>
          <w:numId w:val="21"/>
        </w:numPr>
        <w:spacing w:after="0" w:line="360" w:lineRule="auto"/>
        <w:jc w:val="both"/>
        <w:rPr>
          <w:rFonts w:ascii="Cambria" w:hAnsi="Cambria"/>
          <w:sz w:val="24"/>
          <w:szCs w:val="24"/>
        </w:rPr>
      </w:pPr>
      <w:r w:rsidRPr="00622248">
        <w:rPr>
          <w:rFonts w:ascii="Cambria" w:hAnsi="Cambria"/>
          <w:sz w:val="24"/>
          <w:szCs w:val="24"/>
        </w:rPr>
        <w:t>Providing counselling to students on the complete visa application process.</w:t>
      </w:r>
    </w:p>
    <w:p w:rsidR="005D4AD1" w:rsidRPr="00622248" w:rsidP="005D4AD1">
      <w:pPr>
        <w:numPr>
          <w:ilvl w:val="0"/>
          <w:numId w:val="21"/>
        </w:numPr>
        <w:spacing w:after="0" w:line="360" w:lineRule="auto"/>
        <w:jc w:val="both"/>
        <w:rPr>
          <w:rFonts w:ascii="Cambria" w:hAnsi="Cambria"/>
          <w:sz w:val="24"/>
          <w:szCs w:val="24"/>
        </w:rPr>
      </w:pPr>
      <w:r w:rsidRPr="00622248">
        <w:rPr>
          <w:rFonts w:ascii="Cambria" w:hAnsi="Cambria"/>
          <w:sz w:val="24"/>
          <w:szCs w:val="24"/>
        </w:rPr>
        <w:t>Keeping up-to-date with changes in immigration rules and regulations for relevant categories.</w:t>
      </w:r>
    </w:p>
    <w:p w:rsidR="005D4AD1" w:rsidRPr="00622248" w:rsidP="005D4AD1">
      <w:pPr>
        <w:numPr>
          <w:ilvl w:val="0"/>
          <w:numId w:val="21"/>
        </w:numPr>
        <w:spacing w:after="0" w:line="360" w:lineRule="auto"/>
        <w:jc w:val="both"/>
        <w:rPr>
          <w:rFonts w:ascii="Cambria" w:hAnsi="Cambria"/>
          <w:sz w:val="24"/>
          <w:szCs w:val="24"/>
        </w:rPr>
      </w:pPr>
      <w:r w:rsidRPr="00622248">
        <w:rPr>
          <w:rFonts w:ascii="Cambria" w:hAnsi="Cambria"/>
          <w:sz w:val="24"/>
          <w:szCs w:val="24"/>
        </w:rPr>
        <w:t>Maintaining accurate client records and regularly updating process flows in the company’s CRM system.</w:t>
      </w:r>
    </w:p>
    <w:p w:rsidR="005D4AD1" w:rsidRPr="00622248" w:rsidP="005D4AD1">
      <w:pPr>
        <w:numPr>
          <w:ilvl w:val="0"/>
          <w:numId w:val="21"/>
        </w:numPr>
        <w:spacing w:after="0" w:line="360" w:lineRule="auto"/>
        <w:jc w:val="both"/>
        <w:rPr>
          <w:rFonts w:ascii="Cambria" w:hAnsi="Cambria"/>
          <w:sz w:val="24"/>
          <w:szCs w:val="24"/>
        </w:rPr>
      </w:pPr>
      <w:r w:rsidRPr="00622248">
        <w:rPr>
          <w:rFonts w:ascii="Cambria" w:hAnsi="Cambria"/>
          <w:sz w:val="24"/>
          <w:szCs w:val="24"/>
        </w:rPr>
        <w:t>Drafting SOPs and cover letters, including leveraging AI tools with appropriate prompts when required.</w:t>
      </w:r>
    </w:p>
    <w:p w:rsidR="005D4AD1" w:rsidP="005D4AD1">
      <w:pPr>
        <w:numPr>
          <w:ilvl w:val="0"/>
          <w:numId w:val="21"/>
        </w:numPr>
        <w:spacing w:after="0" w:line="360" w:lineRule="auto"/>
        <w:jc w:val="both"/>
        <w:rPr>
          <w:rFonts w:ascii="Cambria" w:hAnsi="Cambria"/>
          <w:sz w:val="24"/>
          <w:szCs w:val="24"/>
        </w:rPr>
      </w:pPr>
      <w:r w:rsidRPr="00622248">
        <w:rPr>
          <w:rFonts w:ascii="Cambria" w:hAnsi="Cambria"/>
          <w:sz w:val="24"/>
          <w:szCs w:val="24"/>
        </w:rPr>
        <w:t xml:space="preserve">Preparing and presenting detailed monthly reports on total visa applications </w:t>
      </w:r>
      <w:r w:rsidRPr="00622248">
        <w:rPr>
          <w:rFonts w:ascii="Cambria" w:hAnsi="Cambria"/>
          <w:sz w:val="24"/>
          <w:szCs w:val="24"/>
        </w:rPr>
        <w:t>filed,</w:t>
      </w:r>
      <w:r w:rsidRPr="00622248">
        <w:rPr>
          <w:rFonts w:ascii="Cambria" w:hAnsi="Cambria"/>
          <w:sz w:val="24"/>
          <w:szCs w:val="24"/>
        </w:rPr>
        <w:t xml:space="preserve"> approvals, and refusals.</w:t>
      </w:r>
    </w:p>
    <w:p w:rsidR="005D4AD1" w:rsidP="005D4AD1">
      <w:pPr>
        <w:numPr>
          <w:ilvl w:val="0"/>
          <w:numId w:val="21"/>
        </w:numPr>
        <w:spacing w:after="0" w:line="360" w:lineRule="auto"/>
        <w:jc w:val="both"/>
        <w:rPr>
          <w:rFonts w:ascii="Cambria" w:hAnsi="Cambria"/>
          <w:sz w:val="24"/>
          <w:szCs w:val="24"/>
        </w:rPr>
      </w:pPr>
      <w:r>
        <w:rPr>
          <w:rFonts w:ascii="Cambria" w:hAnsi="Cambria"/>
          <w:sz w:val="24"/>
          <w:szCs w:val="24"/>
        </w:rPr>
        <w:t xml:space="preserve">Australia – Subclass 602, </w:t>
      </w:r>
      <w:r w:rsidR="004D4A9E">
        <w:rPr>
          <w:rFonts w:ascii="Cambria" w:hAnsi="Cambria"/>
          <w:sz w:val="24"/>
          <w:szCs w:val="24"/>
        </w:rPr>
        <w:t xml:space="preserve">Subclass 500, Subclass 600, </w:t>
      </w:r>
      <w:r w:rsidR="00052787">
        <w:rPr>
          <w:rFonts w:ascii="Cambria" w:hAnsi="Cambria"/>
          <w:sz w:val="24"/>
          <w:szCs w:val="24"/>
        </w:rPr>
        <w:t>Subclass 820/801, Subclass 309/100, Australian Citizenship</w:t>
      </w:r>
      <w:r w:rsidR="004C5B8A">
        <w:rPr>
          <w:rFonts w:ascii="Cambria" w:hAnsi="Cambria"/>
          <w:sz w:val="24"/>
          <w:szCs w:val="24"/>
        </w:rPr>
        <w:t xml:space="preserve"> By Birth (Rule of Born in Australia and lived in Australia for 10 years)</w:t>
      </w:r>
      <w:r w:rsidR="00052787">
        <w:rPr>
          <w:rFonts w:ascii="Cambria" w:hAnsi="Cambria"/>
          <w:sz w:val="24"/>
          <w:szCs w:val="24"/>
        </w:rPr>
        <w:t xml:space="preserve">, </w:t>
      </w:r>
      <w:r>
        <w:rPr>
          <w:rFonts w:ascii="Cambria" w:hAnsi="Cambria"/>
          <w:sz w:val="24"/>
          <w:szCs w:val="24"/>
        </w:rPr>
        <w:t>Status Resolution (Work Rights)</w:t>
      </w:r>
      <w:r w:rsidR="004D4A9E">
        <w:rPr>
          <w:rFonts w:ascii="Cambria" w:hAnsi="Cambria"/>
          <w:sz w:val="24"/>
          <w:szCs w:val="24"/>
        </w:rPr>
        <w:t xml:space="preserve"> from </w:t>
      </w:r>
      <w:r w:rsidR="004D4A9E">
        <w:rPr>
          <w:rFonts w:ascii="Cambria" w:hAnsi="Cambria"/>
          <w:sz w:val="24"/>
          <w:szCs w:val="24"/>
        </w:rPr>
        <w:t>Immi</w:t>
      </w:r>
      <w:r w:rsidR="004D4A9E">
        <w:rPr>
          <w:rFonts w:ascii="Cambria" w:hAnsi="Cambria"/>
          <w:sz w:val="24"/>
          <w:szCs w:val="24"/>
        </w:rPr>
        <w:t xml:space="preserve"> Portal &amp; From Web form</w:t>
      </w:r>
      <w:r>
        <w:rPr>
          <w:rFonts w:ascii="Cambria" w:hAnsi="Cambria"/>
          <w:sz w:val="24"/>
          <w:szCs w:val="24"/>
        </w:rPr>
        <w:t xml:space="preserve"> – Bridging Visa A, Bridging Visa B, Skill Assessment – Trades Recognition Australia (TRA), Australian Children’s Education and Care Quality Authority (ACECQA)</w:t>
      </w:r>
      <w:r w:rsidR="004D4A9E">
        <w:rPr>
          <w:rFonts w:ascii="Cambria" w:hAnsi="Cambria"/>
          <w:sz w:val="24"/>
          <w:szCs w:val="24"/>
        </w:rPr>
        <w:t xml:space="preserve">, Administrative Review Tribunal (ART), Expression of Interest (EOI) – 189 </w:t>
      </w:r>
      <w:r w:rsidR="00052787">
        <w:rPr>
          <w:rFonts w:ascii="Cambria" w:hAnsi="Cambria"/>
          <w:sz w:val="24"/>
          <w:szCs w:val="24"/>
        </w:rPr>
        <w:t>&amp; 190</w:t>
      </w:r>
      <w:r w:rsidR="004C5B8A">
        <w:rPr>
          <w:rFonts w:ascii="Cambria" w:hAnsi="Cambria"/>
          <w:sz w:val="24"/>
          <w:szCs w:val="24"/>
        </w:rPr>
        <w:t>.</w:t>
      </w:r>
    </w:p>
    <w:p w:rsidR="005D4AD1" w:rsidRPr="002C104B" w:rsidP="005D4AD1">
      <w:pPr>
        <w:spacing w:after="0" w:line="360" w:lineRule="auto"/>
        <w:ind w:left="720"/>
        <w:rPr>
          <w:rFonts w:ascii="Cambria" w:hAnsi="Cambria"/>
          <w:b/>
          <w:bCs/>
          <w:sz w:val="24"/>
          <w:szCs w:val="24"/>
        </w:rPr>
      </w:pPr>
    </w:p>
    <w:p w:rsidR="006964E6" w:rsidRPr="002C104B">
      <w:pPr>
        <w:numPr>
          <w:ilvl w:val="0"/>
          <w:numId w:val="3"/>
        </w:numPr>
        <w:spacing w:after="0" w:line="360" w:lineRule="auto"/>
        <w:rPr>
          <w:rFonts w:ascii="Cambria" w:hAnsi="Cambria"/>
          <w:b/>
          <w:bCs/>
          <w:sz w:val="24"/>
          <w:szCs w:val="24"/>
        </w:rPr>
      </w:pPr>
      <w:r w:rsidRPr="002C104B">
        <w:rPr>
          <w:rFonts w:ascii="Cambria" w:hAnsi="Cambria"/>
          <w:b/>
          <w:bCs/>
          <w:sz w:val="24"/>
          <w:szCs w:val="24"/>
        </w:rPr>
        <w:t>Senior Visa filling officer</w:t>
      </w:r>
      <w:r w:rsidR="00D90D86">
        <w:rPr>
          <w:rFonts w:ascii="Cambria" w:hAnsi="Cambria"/>
          <w:b/>
          <w:bCs/>
          <w:sz w:val="24"/>
          <w:szCs w:val="24"/>
        </w:rPr>
        <w:t xml:space="preserve"> (Student and Tourist) </w:t>
      </w:r>
      <w:r w:rsidRPr="002C104B">
        <w:rPr>
          <w:rFonts w:ascii="Cambria" w:hAnsi="Cambria"/>
          <w:b/>
          <w:bCs/>
          <w:sz w:val="24"/>
          <w:szCs w:val="24"/>
        </w:rPr>
        <w:t>-U</w:t>
      </w:r>
      <w:r w:rsidR="00D90D86">
        <w:rPr>
          <w:rFonts w:ascii="Cambria" w:hAnsi="Cambria"/>
          <w:b/>
          <w:bCs/>
          <w:sz w:val="24"/>
          <w:szCs w:val="24"/>
        </w:rPr>
        <w:t>K</w:t>
      </w:r>
      <w:r w:rsidRPr="002C104B">
        <w:rPr>
          <w:rFonts w:ascii="Cambria" w:hAnsi="Cambria"/>
          <w:b/>
          <w:bCs/>
          <w:sz w:val="24"/>
          <w:szCs w:val="24"/>
        </w:rPr>
        <w:t xml:space="preserve">, Australia, </w:t>
      </w:r>
      <w:r w:rsidRPr="002C104B" w:rsidR="006825B3">
        <w:rPr>
          <w:rFonts w:ascii="Cambria" w:hAnsi="Cambria"/>
          <w:b/>
          <w:bCs/>
          <w:sz w:val="24"/>
          <w:szCs w:val="24"/>
        </w:rPr>
        <w:t xml:space="preserve">Canada, </w:t>
      </w:r>
      <w:r w:rsidRPr="002C104B">
        <w:rPr>
          <w:rFonts w:ascii="Cambria" w:hAnsi="Cambria"/>
          <w:b/>
          <w:bCs/>
          <w:sz w:val="24"/>
          <w:szCs w:val="24"/>
        </w:rPr>
        <w:t>U</w:t>
      </w:r>
      <w:r w:rsidR="00D90D86">
        <w:rPr>
          <w:rFonts w:ascii="Cambria" w:hAnsi="Cambria"/>
          <w:b/>
          <w:bCs/>
          <w:sz w:val="24"/>
          <w:szCs w:val="24"/>
        </w:rPr>
        <w:t>SA</w:t>
      </w:r>
      <w:r w:rsidRPr="002C104B">
        <w:rPr>
          <w:rFonts w:ascii="Cambria" w:hAnsi="Cambria"/>
          <w:b/>
          <w:bCs/>
          <w:sz w:val="24"/>
          <w:szCs w:val="24"/>
        </w:rPr>
        <w:t>, New</w:t>
      </w:r>
      <w:r w:rsidR="00D90D86">
        <w:rPr>
          <w:rFonts w:ascii="Cambria" w:hAnsi="Cambria"/>
          <w:b/>
          <w:bCs/>
          <w:sz w:val="24"/>
          <w:szCs w:val="24"/>
        </w:rPr>
        <w:t xml:space="preserve"> Z</w:t>
      </w:r>
      <w:r w:rsidRPr="002C104B">
        <w:rPr>
          <w:rFonts w:ascii="Cambria" w:hAnsi="Cambria"/>
          <w:b/>
          <w:bCs/>
          <w:sz w:val="24"/>
          <w:szCs w:val="24"/>
        </w:rPr>
        <w:t xml:space="preserve">ealand at ESS GLOBAL Pvt. Ltd.(Sept 2021 </w:t>
      </w:r>
      <w:r w:rsidR="0074203C">
        <w:rPr>
          <w:rFonts w:ascii="Cambria" w:hAnsi="Cambria"/>
          <w:b/>
          <w:bCs/>
          <w:sz w:val="24"/>
          <w:szCs w:val="24"/>
        </w:rPr>
        <w:t>–June 2025</w:t>
      </w:r>
      <w:r w:rsidRPr="002C104B">
        <w:rPr>
          <w:rFonts w:ascii="Cambria" w:hAnsi="Cambria"/>
          <w:b/>
          <w:bCs/>
          <w:sz w:val="24"/>
          <w:szCs w:val="24"/>
        </w:rPr>
        <w:t>)</w:t>
      </w:r>
    </w:p>
    <w:p w:rsidR="006964E6" w:rsidRPr="002C104B">
      <w:pPr>
        <w:spacing w:after="0" w:line="360" w:lineRule="auto"/>
        <w:ind w:left="720"/>
        <w:rPr>
          <w:rFonts w:ascii="Cambria" w:hAnsi="Cambria"/>
          <w:sz w:val="24"/>
          <w:szCs w:val="24"/>
        </w:rPr>
      </w:pPr>
    </w:p>
    <w:p w:rsidR="006964E6" w:rsidRPr="002C104B">
      <w:pPr>
        <w:spacing w:after="0" w:line="360" w:lineRule="auto"/>
        <w:ind w:left="720"/>
        <w:rPr>
          <w:rFonts w:ascii="Cambria" w:hAnsi="Cambria"/>
          <w:b/>
          <w:bCs/>
          <w:sz w:val="24"/>
          <w:szCs w:val="24"/>
        </w:rPr>
      </w:pPr>
      <w:r w:rsidRPr="002C104B">
        <w:rPr>
          <w:rFonts w:ascii="Cambria" w:hAnsi="Cambria"/>
          <w:b/>
          <w:bCs/>
          <w:sz w:val="24"/>
          <w:szCs w:val="24"/>
        </w:rPr>
        <w:t>Job duties</w:t>
      </w:r>
    </w:p>
    <w:p w:rsidR="00622248" w:rsidRPr="00622248" w:rsidP="004C5B8A">
      <w:pPr>
        <w:numPr>
          <w:ilvl w:val="0"/>
          <w:numId w:val="35"/>
        </w:numPr>
        <w:spacing w:after="0" w:line="360" w:lineRule="auto"/>
        <w:jc w:val="both"/>
        <w:rPr>
          <w:rFonts w:ascii="Cambria" w:hAnsi="Cambria"/>
          <w:sz w:val="24"/>
          <w:szCs w:val="24"/>
        </w:rPr>
      </w:pPr>
      <w:r w:rsidRPr="00622248">
        <w:rPr>
          <w:rFonts w:ascii="Cambria" w:hAnsi="Cambria"/>
          <w:sz w:val="24"/>
          <w:szCs w:val="24"/>
        </w:rPr>
        <w:t xml:space="preserve">Providing </w:t>
      </w:r>
      <w:r w:rsidRPr="00622248" w:rsidR="00BC1355">
        <w:rPr>
          <w:rFonts w:ascii="Cambria" w:hAnsi="Cambria"/>
          <w:sz w:val="24"/>
          <w:szCs w:val="24"/>
        </w:rPr>
        <w:t>counselling</w:t>
      </w:r>
      <w:r w:rsidRPr="00622248">
        <w:rPr>
          <w:rFonts w:ascii="Cambria" w:hAnsi="Cambria"/>
          <w:sz w:val="24"/>
          <w:szCs w:val="24"/>
        </w:rPr>
        <w:t xml:space="preserve"> to students on the complete visa application process.</w:t>
      </w:r>
    </w:p>
    <w:p w:rsidR="00622248" w:rsidRPr="00622248" w:rsidP="004C5B8A">
      <w:pPr>
        <w:numPr>
          <w:ilvl w:val="0"/>
          <w:numId w:val="35"/>
        </w:numPr>
        <w:spacing w:after="0" w:line="360" w:lineRule="auto"/>
        <w:jc w:val="both"/>
        <w:rPr>
          <w:rFonts w:ascii="Cambria" w:hAnsi="Cambria"/>
          <w:sz w:val="24"/>
          <w:szCs w:val="24"/>
        </w:rPr>
      </w:pPr>
      <w:r w:rsidRPr="00622248">
        <w:rPr>
          <w:rFonts w:ascii="Cambria" w:hAnsi="Cambria"/>
          <w:sz w:val="24"/>
          <w:szCs w:val="24"/>
        </w:rPr>
        <w:t>Keeping up-to-date with changes in immigration rules and regulations for relevant categories.</w:t>
      </w:r>
    </w:p>
    <w:p w:rsidR="00622248" w:rsidRPr="00622248" w:rsidP="004C5B8A">
      <w:pPr>
        <w:numPr>
          <w:ilvl w:val="0"/>
          <w:numId w:val="35"/>
        </w:numPr>
        <w:spacing w:after="0" w:line="360" w:lineRule="auto"/>
        <w:jc w:val="both"/>
        <w:rPr>
          <w:rFonts w:ascii="Cambria" w:hAnsi="Cambria"/>
          <w:sz w:val="24"/>
          <w:szCs w:val="24"/>
        </w:rPr>
      </w:pPr>
      <w:r w:rsidRPr="00622248">
        <w:rPr>
          <w:rFonts w:ascii="Cambria" w:hAnsi="Cambria"/>
          <w:sz w:val="24"/>
          <w:szCs w:val="24"/>
        </w:rPr>
        <w:t>Maintaining accurate client records and regularly updating process flows in the company’s CRM system.</w:t>
      </w:r>
    </w:p>
    <w:p w:rsidR="00622248" w:rsidRPr="00622248" w:rsidP="004C5B8A">
      <w:pPr>
        <w:numPr>
          <w:ilvl w:val="0"/>
          <w:numId w:val="35"/>
        </w:numPr>
        <w:spacing w:after="0" w:line="360" w:lineRule="auto"/>
        <w:jc w:val="both"/>
        <w:rPr>
          <w:rFonts w:ascii="Cambria" w:hAnsi="Cambria"/>
          <w:sz w:val="24"/>
          <w:szCs w:val="24"/>
        </w:rPr>
      </w:pPr>
      <w:r w:rsidRPr="00622248">
        <w:rPr>
          <w:rFonts w:ascii="Cambria" w:hAnsi="Cambria"/>
          <w:sz w:val="24"/>
          <w:szCs w:val="24"/>
        </w:rPr>
        <w:t>Drafting SOPs and cover letters, including leveraging AI tools with appropriate prompts when required.</w:t>
      </w:r>
    </w:p>
    <w:p w:rsidR="00622248" w:rsidP="004C5B8A">
      <w:pPr>
        <w:numPr>
          <w:ilvl w:val="0"/>
          <w:numId w:val="35"/>
        </w:numPr>
        <w:spacing w:after="0" w:line="360" w:lineRule="auto"/>
        <w:jc w:val="both"/>
        <w:rPr>
          <w:rFonts w:ascii="Cambria" w:hAnsi="Cambria"/>
          <w:sz w:val="24"/>
          <w:szCs w:val="24"/>
        </w:rPr>
      </w:pPr>
      <w:r w:rsidRPr="00622248">
        <w:rPr>
          <w:rFonts w:ascii="Cambria" w:hAnsi="Cambria"/>
          <w:sz w:val="24"/>
          <w:szCs w:val="24"/>
        </w:rPr>
        <w:t>Preparing and presenting detailed monthly reports on total visa applications filed, approvals, and refusals.</w:t>
      </w:r>
    </w:p>
    <w:p w:rsidR="00D90D86" w:rsidRPr="00773FB8" w:rsidP="004C5B8A">
      <w:pPr>
        <w:numPr>
          <w:ilvl w:val="0"/>
          <w:numId w:val="35"/>
        </w:numPr>
        <w:spacing w:after="0" w:line="360" w:lineRule="auto"/>
        <w:jc w:val="both"/>
        <w:rPr>
          <w:rFonts w:ascii="Cambria" w:hAnsi="Cambria"/>
          <w:sz w:val="24"/>
          <w:szCs w:val="24"/>
        </w:rPr>
      </w:pPr>
      <w:r w:rsidRPr="00773FB8">
        <w:rPr>
          <w:rFonts w:ascii="Cambria" w:hAnsi="Cambria"/>
          <w:sz w:val="24"/>
          <w:szCs w:val="24"/>
        </w:rPr>
        <w:t xml:space="preserve">UK – </w:t>
      </w:r>
      <w:r w:rsidRPr="00622248" w:rsidR="00622248">
        <w:rPr>
          <w:rFonts w:ascii="Cambria" w:hAnsi="Cambria"/>
          <w:sz w:val="24"/>
          <w:szCs w:val="24"/>
        </w:rPr>
        <w:t>Managing the complete visa filing process, including online application submission, file preparation, document uploading, payment of embassy and biometric fees, scheduling biometric appointments, and providing clients with required documents. Additionally, handling Subject Access Requests, ACRO reports, UKVI paid inquiries, and the e-Visa process.</w:t>
      </w:r>
    </w:p>
    <w:p w:rsidR="006964E6" w:rsidRPr="00773FB8" w:rsidP="004C5B8A">
      <w:pPr>
        <w:numPr>
          <w:ilvl w:val="0"/>
          <w:numId w:val="35"/>
        </w:numPr>
        <w:spacing w:after="0" w:line="360" w:lineRule="auto"/>
        <w:jc w:val="both"/>
        <w:rPr>
          <w:rFonts w:ascii="Cambria" w:hAnsi="Cambria"/>
          <w:bCs/>
          <w:sz w:val="24"/>
          <w:szCs w:val="24"/>
        </w:rPr>
      </w:pPr>
      <w:r w:rsidRPr="00773FB8">
        <w:rPr>
          <w:rFonts w:ascii="Cambria" w:hAnsi="Cambria"/>
          <w:sz w:val="24"/>
          <w:szCs w:val="24"/>
        </w:rPr>
        <w:t xml:space="preserve">Australia – </w:t>
      </w:r>
      <w:r w:rsidRPr="00F64D62" w:rsidR="00F64D62">
        <w:rPr>
          <w:rFonts w:ascii="Cambria" w:hAnsi="Cambria"/>
          <w:sz w:val="24"/>
          <w:szCs w:val="24"/>
        </w:rPr>
        <w:t>Managing the complete visa filing process, including online visa applications and other forms (956A, 157N, 1229), generating HAP IDs, and scheduling medical appointments for clients. Responsible for applying and processing OSHC with payment, preparing files, uploading required documents, handling embassy fee payments, and submitting Freedom of Information (FOI) requests.</w:t>
      </w:r>
    </w:p>
    <w:p w:rsidR="001F1D0D" w:rsidRPr="00773FB8" w:rsidP="004C5B8A">
      <w:pPr>
        <w:numPr>
          <w:ilvl w:val="0"/>
          <w:numId w:val="35"/>
        </w:numPr>
        <w:spacing w:after="0" w:line="360" w:lineRule="auto"/>
        <w:jc w:val="both"/>
        <w:rPr>
          <w:rFonts w:ascii="Cambria" w:hAnsi="Cambria"/>
          <w:bCs/>
          <w:sz w:val="24"/>
          <w:szCs w:val="24"/>
        </w:rPr>
      </w:pPr>
      <w:r w:rsidRPr="00773FB8">
        <w:rPr>
          <w:rFonts w:ascii="Cambria" w:hAnsi="Cambria"/>
          <w:sz w:val="24"/>
          <w:szCs w:val="24"/>
        </w:rPr>
        <w:t xml:space="preserve">Canada - </w:t>
      </w:r>
      <w:r w:rsidRPr="00C905AF" w:rsidR="00C905AF">
        <w:rPr>
          <w:rFonts w:ascii="Cambria" w:hAnsi="Cambria"/>
          <w:sz w:val="24"/>
          <w:szCs w:val="24"/>
        </w:rPr>
        <w:t xml:space="preserve">Handling end-to-end visa filing process, including completing visa forms (1294E, 1295E, 5707E/5645E, 5257E, </w:t>
      </w:r>
      <w:r w:rsidRPr="00C905AF" w:rsidR="00C905AF">
        <w:rPr>
          <w:rFonts w:ascii="Cambria" w:hAnsi="Cambria"/>
          <w:sz w:val="24"/>
          <w:szCs w:val="24"/>
        </w:rPr>
        <w:t>5713E</w:t>
      </w:r>
      <w:r w:rsidRPr="00C905AF" w:rsidR="00C905AF">
        <w:rPr>
          <w:rFonts w:ascii="Cambria" w:hAnsi="Cambria"/>
          <w:sz w:val="24"/>
          <w:szCs w:val="24"/>
        </w:rPr>
        <w:t>), creating GC Key, preparing files, uploading documents, and managing embassy and biometric fee payments. Responsible for applying ATIP, submitting IRCC web forms, scheduling biometric appointments, and providing clients with required documents. In case of OPPR, managing passport submission by processing payments, filing consent and courier forms, and preparing the envelope for stamping.</w:t>
      </w:r>
    </w:p>
    <w:p w:rsidR="00D31AE1" w:rsidRPr="00773FB8" w:rsidP="004C5B8A">
      <w:pPr>
        <w:numPr>
          <w:ilvl w:val="0"/>
          <w:numId w:val="35"/>
        </w:numPr>
        <w:spacing w:after="0" w:line="360" w:lineRule="auto"/>
        <w:jc w:val="both"/>
        <w:rPr>
          <w:rFonts w:ascii="Cambria" w:hAnsi="Cambria"/>
          <w:bCs/>
          <w:sz w:val="24"/>
          <w:szCs w:val="24"/>
        </w:rPr>
      </w:pPr>
      <w:r w:rsidRPr="00773FB8">
        <w:rPr>
          <w:rFonts w:ascii="Cambria" w:hAnsi="Cambria"/>
          <w:sz w:val="24"/>
          <w:szCs w:val="24"/>
        </w:rPr>
        <w:t xml:space="preserve">USA – </w:t>
      </w:r>
      <w:r w:rsidRPr="009F3CC6" w:rsidR="009F3CC6">
        <w:rPr>
          <w:rFonts w:ascii="Cambria" w:hAnsi="Cambria"/>
          <w:sz w:val="24"/>
          <w:szCs w:val="24"/>
        </w:rPr>
        <w:t>Completing DS-160 forms, generating and managing the CGI portal, making CGI portal payments, and scheduling appointments. Handling SEVIS fee payments, SEVIS transfers (if required), and tracking passports in case of positive visa outcomes.</w:t>
      </w:r>
    </w:p>
    <w:p w:rsidR="00D46CFA" w:rsidRPr="00773FB8" w:rsidP="004C5B8A">
      <w:pPr>
        <w:numPr>
          <w:ilvl w:val="0"/>
          <w:numId w:val="35"/>
        </w:numPr>
        <w:spacing w:after="0" w:line="360" w:lineRule="auto"/>
        <w:jc w:val="both"/>
        <w:rPr>
          <w:rFonts w:ascii="Cambria" w:hAnsi="Cambria"/>
          <w:bCs/>
          <w:sz w:val="24"/>
          <w:szCs w:val="24"/>
        </w:rPr>
      </w:pPr>
      <w:r w:rsidRPr="00773FB8">
        <w:rPr>
          <w:rFonts w:ascii="Cambria" w:hAnsi="Cambria"/>
          <w:sz w:val="24"/>
          <w:szCs w:val="24"/>
        </w:rPr>
        <w:t>New Zealand –</w:t>
      </w:r>
      <w:r w:rsidRPr="00A850E3" w:rsidR="00A850E3">
        <w:rPr>
          <w:rFonts w:ascii="Cambria" w:hAnsi="Cambria"/>
          <w:sz w:val="24"/>
          <w:szCs w:val="24"/>
        </w:rPr>
        <w:t>Filing visa forms, preparing complete files, coordinating with the respective authorized agent for submission, and ensuring completion of any pending documents.</w:t>
      </w:r>
    </w:p>
    <w:p w:rsidR="001F1D0D" w:rsidP="001F1D0D">
      <w:pPr>
        <w:spacing w:after="0" w:line="360" w:lineRule="auto"/>
        <w:ind w:left="720"/>
        <w:rPr>
          <w:rFonts w:ascii="Cambria" w:hAnsi="Cambria"/>
          <w:b/>
          <w:bCs/>
          <w:sz w:val="24"/>
          <w:szCs w:val="24"/>
        </w:rPr>
      </w:pPr>
    </w:p>
    <w:p w:rsidR="00DD529F" w:rsidRPr="002C104B" w:rsidP="00DD529F">
      <w:pPr>
        <w:spacing w:after="0" w:line="360" w:lineRule="auto"/>
        <w:rPr>
          <w:rFonts w:ascii="Cambria" w:hAnsi="Cambria"/>
          <w:b/>
          <w:sz w:val="24"/>
          <w:szCs w:val="24"/>
        </w:rPr>
      </w:pPr>
      <w:r w:rsidRPr="002C104B">
        <w:rPr>
          <w:rFonts w:ascii="Cambria" w:hAnsi="Cambria"/>
          <w:b/>
          <w:sz w:val="24"/>
          <w:szCs w:val="24"/>
        </w:rPr>
        <w:t>Achievements</w:t>
      </w:r>
    </w:p>
    <w:p w:rsidR="00DD529F" w:rsidRPr="00FE0777" w:rsidP="00FE0777">
      <w:pPr>
        <w:pStyle w:val="ListParagraph"/>
        <w:numPr>
          <w:ilvl w:val="0"/>
          <w:numId w:val="33"/>
        </w:numPr>
        <w:spacing w:after="0" w:line="360" w:lineRule="auto"/>
        <w:rPr>
          <w:rFonts w:ascii="Cambria" w:hAnsi="Cambria"/>
          <w:b/>
          <w:bCs/>
          <w:sz w:val="24"/>
          <w:szCs w:val="24"/>
        </w:rPr>
      </w:pPr>
      <w:r w:rsidRPr="00FE0777">
        <w:rPr>
          <w:rFonts w:ascii="Cambria" w:hAnsi="Cambria"/>
          <w:bCs/>
          <w:sz w:val="24"/>
          <w:szCs w:val="24"/>
        </w:rPr>
        <w:t>Successfully managing the responsibilities of Head of Operations while leading and supervising a team of 28 professionals in visa filing.</w:t>
      </w:r>
    </w:p>
    <w:p w:rsidR="00FE0777" w:rsidP="00FE0777">
      <w:pPr>
        <w:spacing w:after="0" w:line="360" w:lineRule="auto"/>
        <w:rPr>
          <w:rFonts w:ascii="Cambria" w:hAnsi="Cambria"/>
          <w:b/>
          <w:bCs/>
          <w:sz w:val="24"/>
          <w:szCs w:val="24"/>
        </w:rPr>
      </w:pPr>
    </w:p>
    <w:p w:rsidR="00FE0777" w:rsidRPr="00FE0777" w:rsidP="00FE0777">
      <w:pPr>
        <w:spacing w:after="0" w:line="360" w:lineRule="auto"/>
        <w:rPr>
          <w:rFonts w:ascii="Cambria" w:hAnsi="Cambria"/>
          <w:b/>
          <w:bCs/>
          <w:sz w:val="24"/>
          <w:szCs w:val="24"/>
        </w:rPr>
      </w:pPr>
    </w:p>
    <w:p w:rsidR="006964E6" w:rsidRPr="002C104B">
      <w:pPr>
        <w:numPr>
          <w:ilvl w:val="0"/>
          <w:numId w:val="3"/>
        </w:numPr>
        <w:spacing w:after="0" w:line="360" w:lineRule="auto"/>
        <w:rPr>
          <w:rFonts w:ascii="Cambria" w:hAnsi="Cambria"/>
          <w:b/>
          <w:bCs/>
          <w:sz w:val="24"/>
          <w:szCs w:val="24"/>
        </w:rPr>
      </w:pPr>
      <w:r w:rsidRPr="002C104B">
        <w:rPr>
          <w:rFonts w:ascii="Cambria" w:hAnsi="Cambria"/>
          <w:b/>
          <w:bCs/>
          <w:sz w:val="24"/>
          <w:szCs w:val="24"/>
        </w:rPr>
        <w:t xml:space="preserve">Visa Advisor at </w:t>
      </w:r>
      <w:r w:rsidRPr="002C104B">
        <w:rPr>
          <w:rFonts w:ascii="Cambria" w:hAnsi="Cambria"/>
          <w:b/>
          <w:bCs/>
          <w:sz w:val="24"/>
          <w:szCs w:val="24"/>
        </w:rPr>
        <w:t>Canam</w:t>
      </w:r>
      <w:r w:rsidRPr="002C104B">
        <w:rPr>
          <w:rFonts w:ascii="Cambria" w:hAnsi="Cambria"/>
          <w:b/>
          <w:bCs/>
          <w:sz w:val="24"/>
          <w:szCs w:val="24"/>
        </w:rPr>
        <w:t xml:space="preserve"> Consultants </w:t>
      </w:r>
      <w:r w:rsidRPr="002C104B">
        <w:rPr>
          <w:rFonts w:ascii="Cambria" w:hAnsi="Cambria"/>
          <w:b/>
          <w:bCs/>
          <w:sz w:val="24"/>
          <w:szCs w:val="24"/>
        </w:rPr>
        <w:t>Pvt.</w:t>
      </w:r>
      <w:r w:rsidRPr="002C104B">
        <w:rPr>
          <w:rFonts w:ascii="Cambria" w:hAnsi="Cambria"/>
          <w:b/>
          <w:bCs/>
          <w:sz w:val="24"/>
          <w:szCs w:val="24"/>
        </w:rPr>
        <w:t xml:space="preserve"> Ltd.(Jan 2021 - August 2021)</w:t>
      </w:r>
    </w:p>
    <w:p w:rsidR="006964E6" w:rsidRPr="002C104B">
      <w:pPr>
        <w:spacing w:after="0" w:line="360" w:lineRule="auto"/>
        <w:ind w:left="720"/>
        <w:rPr>
          <w:rFonts w:ascii="Cambria" w:hAnsi="Cambria"/>
          <w:sz w:val="24"/>
          <w:szCs w:val="24"/>
        </w:rPr>
      </w:pPr>
    </w:p>
    <w:p w:rsidR="006964E6" w:rsidRPr="002C104B">
      <w:pPr>
        <w:spacing w:after="0" w:line="360" w:lineRule="auto"/>
        <w:ind w:left="720"/>
        <w:rPr>
          <w:rFonts w:ascii="Cambria" w:hAnsi="Cambria"/>
          <w:b/>
          <w:bCs/>
          <w:sz w:val="24"/>
          <w:szCs w:val="24"/>
        </w:rPr>
      </w:pPr>
      <w:r w:rsidRPr="002C104B">
        <w:rPr>
          <w:rFonts w:ascii="Cambria" w:hAnsi="Cambria"/>
          <w:b/>
          <w:bCs/>
          <w:sz w:val="24"/>
          <w:szCs w:val="24"/>
        </w:rPr>
        <w:t>Job duties</w:t>
      </w:r>
    </w:p>
    <w:p w:rsidR="00773FB8" w:rsidRPr="00773FB8" w:rsidP="00963E16">
      <w:pPr>
        <w:numPr>
          <w:ilvl w:val="0"/>
          <w:numId w:val="4"/>
        </w:numPr>
        <w:spacing w:after="0" w:line="360" w:lineRule="auto"/>
        <w:jc w:val="both"/>
        <w:rPr>
          <w:rFonts w:ascii="Cambria" w:hAnsi="Cambria"/>
          <w:sz w:val="24"/>
          <w:szCs w:val="24"/>
        </w:rPr>
      </w:pPr>
      <w:r w:rsidRPr="00773FB8">
        <w:rPr>
          <w:rFonts w:ascii="Cambria" w:hAnsi="Cambria"/>
          <w:sz w:val="24"/>
          <w:szCs w:val="24"/>
        </w:rPr>
        <w:t>Counselling the students regarding the Visa process</w:t>
      </w:r>
    </w:p>
    <w:p w:rsidR="00773FB8" w:rsidRPr="00773FB8" w:rsidP="00963E16">
      <w:pPr>
        <w:numPr>
          <w:ilvl w:val="0"/>
          <w:numId w:val="4"/>
        </w:numPr>
        <w:spacing w:after="0" w:line="360" w:lineRule="auto"/>
        <w:jc w:val="both"/>
        <w:rPr>
          <w:rFonts w:ascii="Cambria" w:hAnsi="Cambria"/>
          <w:sz w:val="24"/>
          <w:szCs w:val="24"/>
        </w:rPr>
      </w:pPr>
      <w:r w:rsidRPr="00773FB8">
        <w:rPr>
          <w:rFonts w:ascii="Cambria" w:hAnsi="Cambria"/>
          <w:sz w:val="24"/>
          <w:szCs w:val="24"/>
        </w:rPr>
        <w:t>Staying updated regarding the changes in the immigration rules for the respective categories</w:t>
      </w:r>
    </w:p>
    <w:p w:rsidR="00773FB8" w:rsidRPr="00773FB8" w:rsidP="00963E16">
      <w:pPr>
        <w:numPr>
          <w:ilvl w:val="0"/>
          <w:numId w:val="4"/>
        </w:numPr>
        <w:spacing w:after="0" w:line="360" w:lineRule="auto"/>
        <w:jc w:val="both"/>
        <w:rPr>
          <w:rFonts w:ascii="Cambria" w:hAnsi="Cambria"/>
          <w:sz w:val="24"/>
          <w:szCs w:val="24"/>
        </w:rPr>
      </w:pPr>
      <w:r w:rsidRPr="00773FB8">
        <w:rPr>
          <w:rFonts w:ascii="Cambria" w:hAnsi="Cambria"/>
          <w:sz w:val="24"/>
          <w:szCs w:val="24"/>
        </w:rPr>
        <w:t>Maintaining clients records and updating process flow on the company’s CRM</w:t>
      </w:r>
    </w:p>
    <w:p w:rsidR="00963E16" w:rsidRPr="00773FB8" w:rsidP="00963E16">
      <w:pPr>
        <w:numPr>
          <w:ilvl w:val="0"/>
          <w:numId w:val="4"/>
        </w:numPr>
        <w:spacing w:after="0" w:line="360" w:lineRule="auto"/>
        <w:jc w:val="both"/>
        <w:rPr>
          <w:rFonts w:ascii="Cambria" w:hAnsi="Cambria"/>
          <w:bCs/>
          <w:sz w:val="24"/>
          <w:szCs w:val="24"/>
        </w:rPr>
      </w:pPr>
      <w:r w:rsidRPr="00773FB8">
        <w:rPr>
          <w:rFonts w:ascii="Cambria" w:hAnsi="Cambria"/>
          <w:sz w:val="24"/>
          <w:szCs w:val="24"/>
        </w:rPr>
        <w:t xml:space="preserve">Canada - </w:t>
      </w:r>
      <w:r w:rsidRPr="00C905AF">
        <w:rPr>
          <w:rFonts w:ascii="Cambria" w:hAnsi="Cambria"/>
          <w:sz w:val="24"/>
          <w:szCs w:val="24"/>
        </w:rPr>
        <w:t xml:space="preserve">Handling end-to-end visa filing process, including completing visa forms (1294E, 1295E, 5707E/5645E, 5257E, </w:t>
      </w:r>
      <w:r w:rsidRPr="00C905AF">
        <w:rPr>
          <w:rFonts w:ascii="Cambria" w:hAnsi="Cambria"/>
          <w:sz w:val="24"/>
          <w:szCs w:val="24"/>
        </w:rPr>
        <w:t>5713E</w:t>
      </w:r>
      <w:r w:rsidRPr="00C905AF">
        <w:rPr>
          <w:rFonts w:ascii="Cambria" w:hAnsi="Cambria"/>
          <w:sz w:val="24"/>
          <w:szCs w:val="24"/>
        </w:rPr>
        <w:t xml:space="preserve">), creating GC Key, preparing files, uploading documents, and managing embassy and biometric </w:t>
      </w:r>
      <w:r w:rsidRPr="00C905AF">
        <w:rPr>
          <w:rFonts w:ascii="Cambria" w:hAnsi="Cambria"/>
          <w:sz w:val="24"/>
          <w:szCs w:val="24"/>
        </w:rPr>
        <w:t>fee payments. Responsible for applying ATIP, submitting IRCC web forms, scheduling biometric appointments, and providing clients with required documents. In case of OPPR, managing passport submission by processing payments, filing consent and courier forms, and preparing the envelope for stamping.</w:t>
      </w:r>
    </w:p>
    <w:p w:rsidR="006964E6" w:rsidRPr="002C104B">
      <w:pPr>
        <w:spacing w:after="0" w:line="360" w:lineRule="auto"/>
        <w:ind w:left="720"/>
        <w:rPr>
          <w:rFonts w:ascii="Cambria" w:hAnsi="Cambria"/>
          <w:sz w:val="24"/>
          <w:szCs w:val="24"/>
        </w:rPr>
      </w:pPr>
    </w:p>
    <w:p w:rsidR="006964E6" w:rsidRPr="002C104B">
      <w:pPr>
        <w:numPr>
          <w:ilvl w:val="0"/>
          <w:numId w:val="5"/>
        </w:numPr>
        <w:spacing w:after="0" w:line="360" w:lineRule="auto"/>
        <w:rPr>
          <w:rFonts w:ascii="Cambria" w:hAnsi="Cambria"/>
          <w:sz w:val="24"/>
          <w:szCs w:val="24"/>
        </w:rPr>
      </w:pPr>
      <w:r w:rsidRPr="002C104B">
        <w:rPr>
          <w:rFonts w:ascii="Cambria" w:hAnsi="Cambria"/>
          <w:b/>
          <w:sz w:val="24"/>
          <w:szCs w:val="24"/>
        </w:rPr>
        <w:t>Senior Counsellor at ESS Global Pvt ltd (July 2020 -  Nov 2020)</w:t>
      </w:r>
    </w:p>
    <w:p w:rsidR="006964E6" w:rsidRPr="002C104B">
      <w:pPr>
        <w:spacing w:after="0" w:line="360" w:lineRule="auto"/>
        <w:ind w:left="360"/>
        <w:rPr>
          <w:rFonts w:ascii="Cambria" w:hAnsi="Cambria"/>
          <w:b/>
          <w:sz w:val="24"/>
          <w:szCs w:val="24"/>
        </w:rPr>
      </w:pPr>
    </w:p>
    <w:p w:rsidR="006964E6" w:rsidRPr="002C104B">
      <w:pPr>
        <w:spacing w:after="0" w:line="360" w:lineRule="auto"/>
        <w:ind w:left="360"/>
        <w:rPr>
          <w:rFonts w:ascii="Cambria" w:hAnsi="Cambria"/>
          <w:b/>
          <w:sz w:val="24"/>
          <w:szCs w:val="24"/>
        </w:rPr>
      </w:pPr>
      <w:r w:rsidRPr="002C104B">
        <w:rPr>
          <w:rFonts w:ascii="Cambria" w:hAnsi="Cambria"/>
          <w:b/>
          <w:sz w:val="24"/>
          <w:szCs w:val="24"/>
        </w:rPr>
        <w:t>Job duties</w:t>
      </w:r>
    </w:p>
    <w:p w:rsidR="006964E6" w:rsidRPr="002C104B" w:rsidP="00963E16">
      <w:pPr>
        <w:pStyle w:val="ListParagraph1"/>
        <w:numPr>
          <w:ilvl w:val="0"/>
          <w:numId w:val="22"/>
        </w:numPr>
        <w:spacing w:after="0" w:line="360" w:lineRule="auto"/>
        <w:jc w:val="both"/>
        <w:rPr>
          <w:rFonts w:ascii="Cambria" w:hAnsi="Cambria"/>
          <w:sz w:val="24"/>
          <w:szCs w:val="24"/>
        </w:rPr>
      </w:pPr>
      <w:r w:rsidRPr="002C104B">
        <w:rPr>
          <w:rFonts w:ascii="Cambria" w:hAnsi="Cambria"/>
          <w:sz w:val="24"/>
          <w:szCs w:val="24"/>
        </w:rPr>
        <w:t>To increase the student enrolment in the different programs.</w:t>
      </w:r>
    </w:p>
    <w:p w:rsidR="006964E6" w:rsidRPr="002C104B" w:rsidP="00963E16">
      <w:pPr>
        <w:pStyle w:val="ListParagraph1"/>
        <w:numPr>
          <w:ilvl w:val="0"/>
          <w:numId w:val="22"/>
        </w:numPr>
        <w:spacing w:after="0" w:line="360" w:lineRule="auto"/>
        <w:jc w:val="both"/>
        <w:rPr>
          <w:rFonts w:ascii="Cambria" w:hAnsi="Cambria"/>
          <w:sz w:val="24"/>
          <w:szCs w:val="24"/>
        </w:rPr>
      </w:pPr>
      <w:r w:rsidRPr="002C104B">
        <w:rPr>
          <w:rFonts w:ascii="Cambria" w:hAnsi="Cambria"/>
          <w:sz w:val="24"/>
          <w:szCs w:val="24"/>
        </w:rPr>
        <w:t>To do the career counselling of students &amp; parents face to face or over the call.</w:t>
      </w:r>
    </w:p>
    <w:p w:rsidR="006964E6" w:rsidRPr="002C104B" w:rsidP="00963E16">
      <w:pPr>
        <w:pStyle w:val="ListParagraph1"/>
        <w:numPr>
          <w:ilvl w:val="0"/>
          <w:numId w:val="22"/>
        </w:numPr>
        <w:spacing w:after="0" w:line="360" w:lineRule="auto"/>
        <w:jc w:val="both"/>
        <w:rPr>
          <w:rFonts w:ascii="Cambria" w:hAnsi="Cambria"/>
          <w:sz w:val="24"/>
          <w:szCs w:val="24"/>
        </w:rPr>
      </w:pPr>
      <w:r w:rsidRPr="002C104B">
        <w:rPr>
          <w:rFonts w:ascii="Cambria" w:hAnsi="Cambria"/>
          <w:sz w:val="24"/>
          <w:szCs w:val="24"/>
        </w:rPr>
        <w:t>Meeting targets and conducting counselling sessions with prospective students &amp; parents.</w:t>
      </w:r>
    </w:p>
    <w:p w:rsidR="006964E6" w:rsidRPr="002C104B" w:rsidP="00963E16">
      <w:pPr>
        <w:pStyle w:val="ListParagraph1"/>
        <w:numPr>
          <w:ilvl w:val="0"/>
          <w:numId w:val="22"/>
        </w:numPr>
        <w:spacing w:after="0" w:line="360" w:lineRule="auto"/>
        <w:jc w:val="both"/>
        <w:rPr>
          <w:rFonts w:ascii="Cambria" w:hAnsi="Cambria"/>
          <w:sz w:val="24"/>
          <w:szCs w:val="24"/>
        </w:rPr>
      </w:pPr>
      <w:r w:rsidRPr="002C104B">
        <w:rPr>
          <w:rFonts w:ascii="Cambria" w:hAnsi="Cambria"/>
          <w:sz w:val="24"/>
          <w:szCs w:val="24"/>
        </w:rPr>
        <w:t>Providing information over the call regarding the institute programs to students &amp; parents.</w:t>
      </w:r>
    </w:p>
    <w:p w:rsidR="006964E6" w:rsidRPr="002C104B" w:rsidP="00963E16">
      <w:pPr>
        <w:pStyle w:val="ListParagraph1"/>
        <w:numPr>
          <w:ilvl w:val="0"/>
          <w:numId w:val="22"/>
        </w:numPr>
        <w:spacing w:after="0" w:line="360" w:lineRule="auto"/>
        <w:jc w:val="both"/>
        <w:rPr>
          <w:rFonts w:ascii="Cambria" w:hAnsi="Cambria"/>
          <w:sz w:val="24"/>
          <w:szCs w:val="24"/>
        </w:rPr>
      </w:pPr>
      <w:r w:rsidRPr="002C104B">
        <w:rPr>
          <w:rFonts w:ascii="Cambria" w:hAnsi="Cambria"/>
          <w:sz w:val="24"/>
          <w:szCs w:val="24"/>
        </w:rPr>
        <w:t>Solving the queries of the students and parents.</w:t>
      </w:r>
    </w:p>
    <w:p w:rsidR="006964E6" w:rsidRPr="002C104B" w:rsidP="00963E16">
      <w:pPr>
        <w:pStyle w:val="ListParagraph1"/>
        <w:numPr>
          <w:ilvl w:val="0"/>
          <w:numId w:val="22"/>
        </w:numPr>
        <w:spacing w:after="0" w:line="360" w:lineRule="auto"/>
        <w:jc w:val="both"/>
        <w:rPr>
          <w:rFonts w:ascii="Cambria" w:hAnsi="Cambria"/>
          <w:sz w:val="24"/>
          <w:szCs w:val="24"/>
        </w:rPr>
      </w:pPr>
      <w:r w:rsidRPr="002C104B">
        <w:rPr>
          <w:rFonts w:ascii="Cambria" w:hAnsi="Cambria"/>
          <w:sz w:val="24"/>
          <w:szCs w:val="24"/>
        </w:rPr>
        <w:t>To ensure continuous interaction with the customer to make sure that area of concerns can be worked upon for improved service levels.</w:t>
      </w:r>
    </w:p>
    <w:p w:rsidR="006964E6" w:rsidRPr="002C104B" w:rsidP="00963E16">
      <w:pPr>
        <w:pStyle w:val="ListParagraph1"/>
        <w:numPr>
          <w:ilvl w:val="0"/>
          <w:numId w:val="22"/>
        </w:numPr>
        <w:spacing w:after="0" w:line="360" w:lineRule="auto"/>
        <w:jc w:val="both"/>
        <w:rPr>
          <w:rFonts w:ascii="Cambria" w:hAnsi="Cambria"/>
          <w:sz w:val="24"/>
          <w:szCs w:val="24"/>
        </w:rPr>
      </w:pPr>
      <w:r w:rsidRPr="002C104B">
        <w:rPr>
          <w:rFonts w:ascii="Cambria" w:hAnsi="Cambria"/>
          <w:sz w:val="24"/>
          <w:szCs w:val="24"/>
        </w:rPr>
        <w:t>To communicate promotional offers &amp; additional sales opportunities to the team.</w:t>
      </w:r>
    </w:p>
    <w:p w:rsidR="006964E6" w:rsidRPr="002C104B" w:rsidP="00963E16">
      <w:pPr>
        <w:pStyle w:val="ListParagraph1"/>
        <w:numPr>
          <w:ilvl w:val="0"/>
          <w:numId w:val="22"/>
        </w:numPr>
        <w:spacing w:after="0" w:line="360" w:lineRule="auto"/>
        <w:jc w:val="both"/>
        <w:rPr>
          <w:rFonts w:ascii="Cambria" w:hAnsi="Cambria"/>
          <w:sz w:val="24"/>
          <w:szCs w:val="24"/>
        </w:rPr>
      </w:pPr>
      <w:r w:rsidRPr="002C104B">
        <w:rPr>
          <w:rFonts w:ascii="Cambria" w:hAnsi="Cambria"/>
          <w:sz w:val="24"/>
          <w:szCs w:val="24"/>
        </w:rPr>
        <w:t>Keeping track of daily enquiries, follow ups &amp; regular MIS updation</w:t>
      </w:r>
    </w:p>
    <w:p w:rsidR="006964E6" w:rsidRPr="002C104B" w:rsidP="00963E16">
      <w:pPr>
        <w:pStyle w:val="ListParagraph1"/>
        <w:numPr>
          <w:ilvl w:val="0"/>
          <w:numId w:val="22"/>
        </w:numPr>
        <w:spacing w:after="0" w:line="360" w:lineRule="auto"/>
        <w:jc w:val="both"/>
        <w:rPr>
          <w:rFonts w:ascii="Cambria" w:hAnsi="Cambria"/>
          <w:sz w:val="24"/>
          <w:szCs w:val="24"/>
        </w:rPr>
      </w:pPr>
      <w:r w:rsidRPr="002C104B">
        <w:rPr>
          <w:rFonts w:ascii="Cambria" w:hAnsi="Cambria"/>
          <w:sz w:val="24"/>
          <w:szCs w:val="24"/>
        </w:rPr>
        <w:t>Maintaining all the data related to calls/students/queries,etc.</w:t>
      </w:r>
    </w:p>
    <w:p w:rsidR="006964E6" w:rsidRPr="002C104B" w:rsidP="00963E16">
      <w:pPr>
        <w:pStyle w:val="ListParagraph1"/>
        <w:numPr>
          <w:ilvl w:val="0"/>
          <w:numId w:val="22"/>
        </w:numPr>
        <w:spacing w:after="0" w:line="360" w:lineRule="auto"/>
        <w:jc w:val="both"/>
        <w:rPr>
          <w:rFonts w:ascii="Cambria" w:hAnsi="Cambria"/>
          <w:sz w:val="24"/>
          <w:szCs w:val="24"/>
        </w:rPr>
      </w:pPr>
      <w:r w:rsidRPr="002C104B">
        <w:rPr>
          <w:rFonts w:ascii="Cambria" w:hAnsi="Cambria"/>
          <w:sz w:val="24"/>
          <w:szCs w:val="24"/>
        </w:rPr>
        <w:t>Self-Inculcate the training philosophies of the institute &amp; work closely with the team members.</w:t>
      </w:r>
    </w:p>
    <w:p w:rsidR="006964E6" w:rsidRPr="002C104B" w:rsidP="00963E16">
      <w:pPr>
        <w:pStyle w:val="ListParagraph1"/>
        <w:numPr>
          <w:ilvl w:val="0"/>
          <w:numId w:val="22"/>
        </w:numPr>
        <w:spacing w:after="0" w:line="360" w:lineRule="auto"/>
        <w:jc w:val="both"/>
        <w:rPr>
          <w:rFonts w:ascii="Cambria" w:hAnsi="Cambria"/>
          <w:sz w:val="24"/>
          <w:szCs w:val="24"/>
        </w:rPr>
      </w:pPr>
      <w:r w:rsidRPr="002C104B">
        <w:rPr>
          <w:rFonts w:ascii="Cambria" w:hAnsi="Cambria"/>
          <w:sz w:val="24"/>
          <w:szCs w:val="24"/>
        </w:rPr>
        <w:t>Improving own skills &amp; knowledge by attending regular training programs.</w:t>
      </w:r>
    </w:p>
    <w:p w:rsidR="006964E6" w:rsidRPr="002C104B" w:rsidP="00963E16">
      <w:pPr>
        <w:pStyle w:val="ListParagraph1"/>
        <w:numPr>
          <w:ilvl w:val="0"/>
          <w:numId w:val="22"/>
        </w:numPr>
        <w:spacing w:after="0" w:line="360" w:lineRule="auto"/>
        <w:jc w:val="both"/>
        <w:rPr>
          <w:rFonts w:ascii="Cambria" w:hAnsi="Cambria"/>
          <w:sz w:val="24"/>
          <w:szCs w:val="24"/>
        </w:rPr>
      </w:pPr>
      <w:r w:rsidRPr="002C104B">
        <w:rPr>
          <w:rFonts w:ascii="Cambria" w:hAnsi="Cambria"/>
          <w:sz w:val="24"/>
          <w:szCs w:val="24"/>
        </w:rPr>
        <w:t>Abide to all disciplinary procedures, guiding principles and core values of the company.</w:t>
      </w:r>
    </w:p>
    <w:p w:rsidR="006964E6" w:rsidRPr="002C104B" w:rsidP="00963E16">
      <w:pPr>
        <w:pStyle w:val="ListParagraph1"/>
        <w:numPr>
          <w:ilvl w:val="0"/>
          <w:numId w:val="22"/>
        </w:numPr>
        <w:spacing w:after="0" w:line="360" w:lineRule="auto"/>
        <w:jc w:val="both"/>
        <w:rPr>
          <w:rFonts w:ascii="Cambria" w:hAnsi="Cambria"/>
          <w:sz w:val="24"/>
          <w:szCs w:val="24"/>
        </w:rPr>
      </w:pPr>
      <w:r w:rsidRPr="002C104B">
        <w:rPr>
          <w:rFonts w:ascii="Cambria" w:hAnsi="Cambria"/>
          <w:sz w:val="24"/>
          <w:szCs w:val="24"/>
        </w:rPr>
        <w:t>Work on new initiatives to bring tangible benefit to the company.</w:t>
      </w:r>
    </w:p>
    <w:p w:rsidR="006964E6" w:rsidRPr="002C104B" w:rsidP="00963E16">
      <w:pPr>
        <w:spacing w:after="0" w:line="360" w:lineRule="auto"/>
        <w:jc w:val="both"/>
        <w:rPr>
          <w:rFonts w:ascii="Cambria" w:hAnsi="Cambria"/>
          <w:b/>
          <w:sz w:val="24"/>
          <w:szCs w:val="24"/>
        </w:rPr>
      </w:pPr>
    </w:p>
    <w:p w:rsidR="006964E6" w:rsidRPr="002C104B">
      <w:pPr>
        <w:spacing w:after="0" w:line="360" w:lineRule="auto"/>
        <w:rPr>
          <w:rFonts w:ascii="Cambria" w:hAnsi="Cambria"/>
          <w:b/>
          <w:sz w:val="24"/>
          <w:szCs w:val="24"/>
        </w:rPr>
      </w:pPr>
      <w:r w:rsidRPr="002C104B">
        <w:rPr>
          <w:rFonts w:ascii="Cambria" w:hAnsi="Cambria"/>
          <w:b/>
          <w:sz w:val="24"/>
          <w:szCs w:val="24"/>
        </w:rPr>
        <w:t>Achievements</w:t>
      </w:r>
    </w:p>
    <w:p w:rsidR="006964E6" w:rsidRPr="002C104B" w:rsidP="00963E16">
      <w:pPr>
        <w:pStyle w:val="ListParagraph1"/>
        <w:numPr>
          <w:ilvl w:val="0"/>
          <w:numId w:val="23"/>
        </w:numPr>
        <w:spacing w:after="0" w:line="360" w:lineRule="auto"/>
        <w:jc w:val="both"/>
        <w:rPr>
          <w:rFonts w:ascii="Cambria" w:hAnsi="Cambria"/>
          <w:sz w:val="24"/>
          <w:szCs w:val="24"/>
        </w:rPr>
      </w:pPr>
      <w:r w:rsidRPr="002C104B">
        <w:rPr>
          <w:rFonts w:ascii="Cambria" w:hAnsi="Cambria"/>
          <w:sz w:val="24"/>
          <w:szCs w:val="24"/>
        </w:rPr>
        <w:t>To do the admission and visa filling of the students by own.</w:t>
      </w:r>
    </w:p>
    <w:p w:rsidR="006964E6" w:rsidRPr="002C104B" w:rsidP="00963E16">
      <w:pPr>
        <w:pStyle w:val="ListParagraph1"/>
        <w:numPr>
          <w:ilvl w:val="0"/>
          <w:numId w:val="23"/>
        </w:numPr>
        <w:spacing w:after="0" w:line="360" w:lineRule="auto"/>
        <w:jc w:val="both"/>
        <w:rPr>
          <w:rFonts w:ascii="Cambria" w:hAnsi="Cambria"/>
          <w:sz w:val="24"/>
          <w:szCs w:val="24"/>
        </w:rPr>
      </w:pPr>
      <w:r w:rsidRPr="002C104B">
        <w:rPr>
          <w:rFonts w:ascii="Cambria" w:hAnsi="Cambria"/>
          <w:sz w:val="24"/>
          <w:szCs w:val="24"/>
        </w:rPr>
        <w:t>Preparing the students for the University interview as well as for the embassy interview.</w:t>
      </w:r>
    </w:p>
    <w:p w:rsidR="006964E6" w:rsidRPr="002C104B" w:rsidP="00963E16">
      <w:pPr>
        <w:pStyle w:val="ListParagraph1"/>
        <w:numPr>
          <w:ilvl w:val="0"/>
          <w:numId w:val="23"/>
        </w:numPr>
        <w:spacing w:after="0" w:line="360" w:lineRule="auto"/>
        <w:jc w:val="both"/>
        <w:rPr>
          <w:rFonts w:ascii="Cambria" w:hAnsi="Cambria"/>
          <w:sz w:val="24"/>
          <w:szCs w:val="24"/>
        </w:rPr>
      </w:pPr>
      <w:r w:rsidRPr="002C104B">
        <w:rPr>
          <w:rFonts w:ascii="Cambria" w:hAnsi="Cambria"/>
          <w:sz w:val="24"/>
          <w:szCs w:val="24"/>
        </w:rPr>
        <w:t xml:space="preserve">Promoted as the interview </w:t>
      </w:r>
      <w:r w:rsidRPr="002C104B" w:rsidR="002D5063">
        <w:rPr>
          <w:rFonts w:ascii="Cambria" w:hAnsi="Cambria"/>
          <w:sz w:val="24"/>
          <w:szCs w:val="24"/>
        </w:rPr>
        <w:t>preparatory</w:t>
      </w:r>
      <w:r w:rsidRPr="002C104B">
        <w:rPr>
          <w:rFonts w:ascii="Cambria" w:hAnsi="Cambria"/>
          <w:sz w:val="24"/>
          <w:szCs w:val="24"/>
        </w:rPr>
        <w:t xml:space="preserve"> for Chandigarh branch.</w:t>
      </w:r>
    </w:p>
    <w:p w:rsidR="006964E6" w:rsidRPr="002C104B" w:rsidP="00963E16">
      <w:pPr>
        <w:spacing w:after="0" w:line="360" w:lineRule="auto"/>
        <w:jc w:val="both"/>
        <w:rPr>
          <w:rFonts w:ascii="Cambria" w:hAnsi="Cambria"/>
          <w:sz w:val="24"/>
          <w:szCs w:val="24"/>
        </w:rPr>
      </w:pPr>
    </w:p>
    <w:p w:rsidR="006964E6" w:rsidRPr="002C104B">
      <w:pPr>
        <w:pStyle w:val="ListParagraph1"/>
        <w:numPr>
          <w:ilvl w:val="0"/>
          <w:numId w:val="8"/>
        </w:numPr>
        <w:spacing w:after="0" w:line="360" w:lineRule="auto"/>
        <w:rPr>
          <w:rFonts w:ascii="Cambria" w:hAnsi="Cambria"/>
          <w:b/>
          <w:sz w:val="24"/>
          <w:szCs w:val="24"/>
        </w:rPr>
      </w:pPr>
      <w:r w:rsidRPr="002C104B">
        <w:rPr>
          <w:rFonts w:ascii="Cambria" w:hAnsi="Cambria"/>
          <w:b/>
          <w:sz w:val="24"/>
          <w:szCs w:val="24"/>
        </w:rPr>
        <w:t>Client Relation Officer in Sales at Oceanic Consulta</w:t>
      </w:r>
      <w:r w:rsidR="002D5063">
        <w:rPr>
          <w:rFonts w:ascii="Cambria" w:hAnsi="Cambria"/>
          <w:b/>
          <w:sz w:val="24"/>
          <w:szCs w:val="24"/>
        </w:rPr>
        <w:t>nts (</w:t>
      </w:r>
      <w:r w:rsidRPr="002C104B" w:rsidR="002D5063">
        <w:rPr>
          <w:rFonts w:ascii="Cambria" w:hAnsi="Cambria"/>
          <w:b/>
          <w:sz w:val="24"/>
          <w:szCs w:val="24"/>
        </w:rPr>
        <w:t>February</w:t>
      </w:r>
      <w:r w:rsidRPr="002C104B">
        <w:rPr>
          <w:rFonts w:ascii="Cambria" w:hAnsi="Cambria"/>
          <w:b/>
          <w:sz w:val="24"/>
          <w:szCs w:val="24"/>
        </w:rPr>
        <w:t xml:space="preserve"> 2019 - June 2020)</w:t>
      </w:r>
    </w:p>
    <w:p w:rsidR="006964E6" w:rsidRPr="002C104B">
      <w:pPr>
        <w:spacing w:after="0" w:line="360" w:lineRule="auto"/>
        <w:ind w:left="360"/>
        <w:rPr>
          <w:rFonts w:ascii="Cambria" w:hAnsi="Cambria"/>
          <w:b/>
          <w:sz w:val="24"/>
          <w:szCs w:val="24"/>
        </w:rPr>
      </w:pPr>
    </w:p>
    <w:p w:rsidR="006964E6" w:rsidRPr="002C104B">
      <w:pPr>
        <w:spacing w:after="0" w:line="360" w:lineRule="auto"/>
        <w:ind w:left="360"/>
        <w:rPr>
          <w:rFonts w:ascii="Cambria" w:hAnsi="Cambria"/>
          <w:b/>
          <w:sz w:val="24"/>
          <w:szCs w:val="24"/>
        </w:rPr>
      </w:pPr>
      <w:r w:rsidRPr="002C104B">
        <w:rPr>
          <w:rFonts w:ascii="Cambria" w:hAnsi="Cambria"/>
          <w:b/>
          <w:sz w:val="24"/>
          <w:szCs w:val="24"/>
        </w:rPr>
        <w:t>Job duties</w:t>
      </w:r>
    </w:p>
    <w:p w:rsidR="006964E6" w:rsidRPr="002C104B" w:rsidP="00BC1355">
      <w:pPr>
        <w:pStyle w:val="ListParagraph1"/>
        <w:numPr>
          <w:ilvl w:val="0"/>
          <w:numId w:val="24"/>
        </w:numPr>
        <w:spacing w:after="0" w:line="360" w:lineRule="auto"/>
        <w:jc w:val="both"/>
        <w:rPr>
          <w:rFonts w:ascii="Cambria" w:hAnsi="Cambria"/>
          <w:sz w:val="24"/>
          <w:szCs w:val="24"/>
        </w:rPr>
      </w:pPr>
      <w:r w:rsidRPr="002C104B">
        <w:rPr>
          <w:rFonts w:ascii="Cambria" w:hAnsi="Cambria"/>
          <w:sz w:val="24"/>
          <w:szCs w:val="24"/>
        </w:rPr>
        <w:t>To increase the student enrolment in the different programs.</w:t>
      </w:r>
    </w:p>
    <w:p w:rsidR="006964E6" w:rsidRPr="002C104B" w:rsidP="00BC1355">
      <w:pPr>
        <w:pStyle w:val="ListParagraph1"/>
        <w:numPr>
          <w:ilvl w:val="0"/>
          <w:numId w:val="24"/>
        </w:numPr>
        <w:spacing w:after="0" w:line="360" w:lineRule="auto"/>
        <w:jc w:val="both"/>
        <w:rPr>
          <w:rFonts w:ascii="Cambria" w:hAnsi="Cambria"/>
          <w:sz w:val="24"/>
          <w:szCs w:val="24"/>
        </w:rPr>
      </w:pPr>
      <w:r w:rsidRPr="002C104B">
        <w:rPr>
          <w:rFonts w:ascii="Cambria" w:hAnsi="Cambria"/>
          <w:sz w:val="24"/>
          <w:szCs w:val="24"/>
        </w:rPr>
        <w:t>To do the career counselling of students &amp; parents face to face or over the call.</w:t>
      </w:r>
    </w:p>
    <w:p w:rsidR="006964E6" w:rsidRPr="002C104B" w:rsidP="00BC1355">
      <w:pPr>
        <w:pStyle w:val="ListParagraph1"/>
        <w:numPr>
          <w:ilvl w:val="0"/>
          <w:numId w:val="24"/>
        </w:numPr>
        <w:spacing w:after="0" w:line="360" w:lineRule="auto"/>
        <w:jc w:val="both"/>
        <w:rPr>
          <w:rFonts w:ascii="Cambria" w:hAnsi="Cambria"/>
          <w:sz w:val="24"/>
          <w:szCs w:val="24"/>
        </w:rPr>
      </w:pPr>
      <w:r w:rsidRPr="002C104B">
        <w:rPr>
          <w:rFonts w:ascii="Cambria" w:hAnsi="Cambria"/>
          <w:sz w:val="24"/>
          <w:szCs w:val="24"/>
        </w:rPr>
        <w:t>Meeting targets and conducting counselling sessions with prospective students &amp; parents.</w:t>
      </w:r>
    </w:p>
    <w:p w:rsidR="006964E6" w:rsidRPr="002C104B" w:rsidP="00BC1355">
      <w:pPr>
        <w:pStyle w:val="ListParagraph1"/>
        <w:numPr>
          <w:ilvl w:val="0"/>
          <w:numId w:val="24"/>
        </w:numPr>
        <w:spacing w:after="0" w:line="360" w:lineRule="auto"/>
        <w:jc w:val="both"/>
        <w:rPr>
          <w:rFonts w:ascii="Cambria" w:hAnsi="Cambria"/>
          <w:sz w:val="24"/>
          <w:szCs w:val="24"/>
        </w:rPr>
      </w:pPr>
      <w:r w:rsidRPr="002C104B">
        <w:rPr>
          <w:rFonts w:ascii="Cambria" w:hAnsi="Cambria"/>
          <w:sz w:val="24"/>
          <w:szCs w:val="24"/>
        </w:rPr>
        <w:t>Providing information over the call regarding the institute programs to students &amp; parents.</w:t>
      </w:r>
    </w:p>
    <w:p w:rsidR="006964E6" w:rsidRPr="002C104B" w:rsidP="00BC1355">
      <w:pPr>
        <w:pStyle w:val="ListParagraph1"/>
        <w:numPr>
          <w:ilvl w:val="0"/>
          <w:numId w:val="24"/>
        </w:numPr>
        <w:spacing w:after="0" w:line="360" w:lineRule="auto"/>
        <w:jc w:val="both"/>
        <w:rPr>
          <w:rFonts w:ascii="Cambria" w:hAnsi="Cambria"/>
          <w:sz w:val="24"/>
          <w:szCs w:val="24"/>
        </w:rPr>
      </w:pPr>
      <w:r w:rsidRPr="002C104B">
        <w:rPr>
          <w:rFonts w:ascii="Cambria" w:hAnsi="Cambria"/>
          <w:sz w:val="24"/>
          <w:szCs w:val="24"/>
        </w:rPr>
        <w:t>Solving the queries of the students and parents.</w:t>
      </w:r>
    </w:p>
    <w:p w:rsidR="006964E6" w:rsidRPr="002C104B" w:rsidP="00BC1355">
      <w:pPr>
        <w:pStyle w:val="ListParagraph1"/>
        <w:numPr>
          <w:ilvl w:val="0"/>
          <w:numId w:val="24"/>
        </w:numPr>
        <w:spacing w:after="0" w:line="360" w:lineRule="auto"/>
        <w:jc w:val="both"/>
        <w:rPr>
          <w:rFonts w:ascii="Cambria" w:hAnsi="Cambria"/>
          <w:sz w:val="24"/>
          <w:szCs w:val="24"/>
        </w:rPr>
      </w:pPr>
      <w:r w:rsidRPr="002C104B">
        <w:rPr>
          <w:rFonts w:ascii="Cambria" w:hAnsi="Cambria"/>
          <w:sz w:val="24"/>
          <w:szCs w:val="24"/>
        </w:rPr>
        <w:t>To ensure continuous interaction with the customer to make sure that area of concerns can be worked upon for improved service levels.</w:t>
      </w:r>
    </w:p>
    <w:p w:rsidR="006964E6" w:rsidRPr="002C104B" w:rsidP="00BC1355">
      <w:pPr>
        <w:pStyle w:val="ListParagraph1"/>
        <w:numPr>
          <w:ilvl w:val="0"/>
          <w:numId w:val="24"/>
        </w:numPr>
        <w:spacing w:after="0" w:line="360" w:lineRule="auto"/>
        <w:jc w:val="both"/>
        <w:rPr>
          <w:rFonts w:ascii="Cambria" w:hAnsi="Cambria"/>
          <w:sz w:val="24"/>
          <w:szCs w:val="24"/>
        </w:rPr>
      </w:pPr>
      <w:r w:rsidRPr="002C104B">
        <w:rPr>
          <w:rFonts w:ascii="Cambria" w:hAnsi="Cambria"/>
          <w:sz w:val="24"/>
          <w:szCs w:val="24"/>
        </w:rPr>
        <w:t>Keeping track of daily enquiries, follow ups &amp; regular MIS updation</w:t>
      </w:r>
    </w:p>
    <w:p w:rsidR="006964E6" w:rsidRPr="002C104B" w:rsidP="00BC1355">
      <w:pPr>
        <w:pStyle w:val="ListParagraph1"/>
        <w:numPr>
          <w:ilvl w:val="0"/>
          <w:numId w:val="24"/>
        </w:numPr>
        <w:spacing w:after="0" w:line="360" w:lineRule="auto"/>
        <w:jc w:val="both"/>
        <w:rPr>
          <w:rFonts w:ascii="Cambria" w:hAnsi="Cambria"/>
          <w:sz w:val="24"/>
          <w:szCs w:val="24"/>
        </w:rPr>
      </w:pPr>
      <w:r w:rsidRPr="002C104B">
        <w:rPr>
          <w:rFonts w:ascii="Cambria" w:hAnsi="Cambria"/>
          <w:sz w:val="24"/>
          <w:szCs w:val="24"/>
        </w:rPr>
        <w:t>Maintaining all the data related to calls/students/queries,etc.</w:t>
      </w:r>
    </w:p>
    <w:p w:rsidR="006964E6" w:rsidRPr="002C104B">
      <w:pPr>
        <w:spacing w:after="0" w:line="360" w:lineRule="auto"/>
        <w:ind w:left="360"/>
        <w:rPr>
          <w:rFonts w:ascii="Cambria" w:hAnsi="Cambria"/>
          <w:b/>
          <w:sz w:val="24"/>
          <w:szCs w:val="24"/>
        </w:rPr>
      </w:pPr>
    </w:p>
    <w:p w:rsidR="006964E6" w:rsidRPr="002C104B">
      <w:pPr>
        <w:spacing w:after="0" w:line="360" w:lineRule="auto"/>
        <w:ind w:left="360"/>
        <w:rPr>
          <w:rFonts w:ascii="Cambria" w:hAnsi="Cambria"/>
          <w:b/>
          <w:sz w:val="24"/>
          <w:szCs w:val="24"/>
        </w:rPr>
      </w:pPr>
      <w:r w:rsidRPr="002C104B">
        <w:rPr>
          <w:rFonts w:ascii="Cambria" w:hAnsi="Cambria"/>
          <w:b/>
          <w:sz w:val="24"/>
          <w:szCs w:val="24"/>
        </w:rPr>
        <w:t>Achievements</w:t>
      </w:r>
    </w:p>
    <w:p w:rsidR="006964E6" w:rsidRPr="002C104B" w:rsidP="00963E16">
      <w:pPr>
        <w:pStyle w:val="ListParagraph1"/>
        <w:numPr>
          <w:ilvl w:val="0"/>
          <w:numId w:val="25"/>
        </w:numPr>
        <w:spacing w:after="0" w:line="360" w:lineRule="auto"/>
        <w:jc w:val="both"/>
        <w:rPr>
          <w:rFonts w:ascii="Cambria" w:hAnsi="Cambria"/>
          <w:sz w:val="24"/>
          <w:szCs w:val="24"/>
        </w:rPr>
      </w:pPr>
      <w:r w:rsidRPr="002C104B">
        <w:rPr>
          <w:rFonts w:ascii="Cambria" w:hAnsi="Cambria"/>
          <w:sz w:val="24"/>
          <w:szCs w:val="24"/>
        </w:rPr>
        <w:t>Gifts on my monthly target achieved.</w:t>
      </w:r>
    </w:p>
    <w:p w:rsidR="006964E6" w:rsidRPr="002C104B" w:rsidP="00963E16">
      <w:pPr>
        <w:pStyle w:val="ListParagraph1"/>
        <w:numPr>
          <w:ilvl w:val="0"/>
          <w:numId w:val="25"/>
        </w:numPr>
        <w:spacing w:after="0" w:line="360" w:lineRule="auto"/>
        <w:jc w:val="both"/>
        <w:rPr>
          <w:rFonts w:ascii="Cambria" w:hAnsi="Cambria"/>
          <w:sz w:val="24"/>
          <w:szCs w:val="24"/>
        </w:rPr>
      </w:pPr>
      <w:r w:rsidRPr="002C104B">
        <w:rPr>
          <w:rFonts w:ascii="Cambria" w:hAnsi="Cambria"/>
          <w:sz w:val="24"/>
          <w:szCs w:val="24"/>
        </w:rPr>
        <w:t>Started representing Oceanic consultants Pvt. Ltd. on every University Seminar.</w:t>
      </w:r>
    </w:p>
    <w:p w:rsidR="006964E6" w:rsidRPr="002C104B" w:rsidP="00963E16">
      <w:pPr>
        <w:pStyle w:val="ListParagraph1"/>
        <w:numPr>
          <w:ilvl w:val="0"/>
          <w:numId w:val="25"/>
        </w:numPr>
        <w:spacing w:after="0" w:line="360" w:lineRule="auto"/>
        <w:jc w:val="both"/>
        <w:rPr>
          <w:rFonts w:ascii="Cambria" w:hAnsi="Cambria"/>
          <w:sz w:val="24"/>
          <w:szCs w:val="24"/>
        </w:rPr>
      </w:pPr>
      <w:r w:rsidRPr="002C104B">
        <w:rPr>
          <w:rFonts w:ascii="Cambria" w:hAnsi="Cambria"/>
          <w:sz w:val="24"/>
          <w:szCs w:val="24"/>
        </w:rPr>
        <w:t>Got Annual Appraisal on Feb. 2020</w:t>
      </w:r>
    </w:p>
    <w:p w:rsidR="006964E6" w:rsidRPr="002C104B">
      <w:pPr>
        <w:spacing w:after="0" w:line="360" w:lineRule="auto"/>
        <w:rPr>
          <w:rFonts w:ascii="Cambria" w:hAnsi="Cambria"/>
          <w:sz w:val="24"/>
          <w:szCs w:val="24"/>
        </w:rPr>
      </w:pPr>
    </w:p>
    <w:p w:rsidR="006964E6" w:rsidRPr="002C104B">
      <w:pPr>
        <w:pStyle w:val="ListParagraph1"/>
        <w:numPr>
          <w:ilvl w:val="0"/>
          <w:numId w:val="8"/>
        </w:numPr>
        <w:spacing w:after="0" w:line="360" w:lineRule="auto"/>
        <w:rPr>
          <w:rFonts w:ascii="Cambria" w:hAnsi="Cambria"/>
          <w:b/>
          <w:sz w:val="24"/>
          <w:szCs w:val="24"/>
        </w:rPr>
      </w:pPr>
      <w:r w:rsidRPr="002C104B">
        <w:rPr>
          <w:rFonts w:ascii="Cambria" w:hAnsi="Cambria"/>
          <w:b/>
          <w:sz w:val="24"/>
          <w:szCs w:val="24"/>
        </w:rPr>
        <w:t xml:space="preserve">Assistant Manager Customer Acquisition in Frankfinn Institute of Airhostess Training (December </w:t>
      </w:r>
      <w:r w:rsidRPr="002C104B">
        <w:rPr>
          <w:rFonts w:ascii="Cambria" w:hAnsi="Cambria"/>
          <w:b/>
          <w:sz w:val="24"/>
          <w:szCs w:val="24"/>
          <w:lang w:val="en-US"/>
        </w:rPr>
        <w:t xml:space="preserve">2016 -  </w:t>
      </w:r>
      <w:r w:rsidRPr="002C104B">
        <w:rPr>
          <w:rFonts w:ascii="Cambria" w:hAnsi="Cambria"/>
          <w:b/>
          <w:sz w:val="24"/>
          <w:szCs w:val="24"/>
        </w:rPr>
        <w:t xml:space="preserve">November 2018) </w:t>
      </w:r>
    </w:p>
    <w:p w:rsidR="006964E6" w:rsidRPr="002C104B">
      <w:pPr>
        <w:spacing w:after="0" w:line="360" w:lineRule="auto"/>
        <w:rPr>
          <w:rFonts w:ascii="Cambria" w:hAnsi="Cambria"/>
          <w:b/>
          <w:sz w:val="24"/>
          <w:szCs w:val="24"/>
        </w:rPr>
      </w:pPr>
    </w:p>
    <w:p w:rsidR="006964E6" w:rsidRPr="002C104B">
      <w:pPr>
        <w:spacing w:after="0" w:line="360" w:lineRule="auto"/>
        <w:rPr>
          <w:rFonts w:ascii="Cambria" w:hAnsi="Cambria"/>
          <w:b/>
          <w:sz w:val="24"/>
          <w:szCs w:val="24"/>
        </w:rPr>
      </w:pPr>
      <w:r w:rsidRPr="002C104B">
        <w:rPr>
          <w:rFonts w:ascii="Cambria" w:hAnsi="Cambria"/>
          <w:b/>
          <w:sz w:val="24"/>
          <w:szCs w:val="24"/>
        </w:rPr>
        <w:t>Job duties</w:t>
      </w:r>
    </w:p>
    <w:p w:rsidR="006964E6" w:rsidRPr="002C104B" w:rsidP="00BC1355">
      <w:pPr>
        <w:pStyle w:val="ListParagraph1"/>
        <w:numPr>
          <w:ilvl w:val="0"/>
          <w:numId w:val="26"/>
        </w:numPr>
        <w:spacing w:after="0" w:line="360" w:lineRule="auto"/>
        <w:jc w:val="both"/>
        <w:rPr>
          <w:rFonts w:ascii="Cambria" w:hAnsi="Cambria"/>
          <w:sz w:val="24"/>
          <w:szCs w:val="24"/>
        </w:rPr>
      </w:pPr>
      <w:r w:rsidRPr="002C104B">
        <w:rPr>
          <w:rFonts w:ascii="Cambria" w:hAnsi="Cambria"/>
          <w:sz w:val="24"/>
          <w:szCs w:val="24"/>
        </w:rPr>
        <w:t>To achieve the monthly admission &amp; MIB targets given from company.</w:t>
      </w:r>
    </w:p>
    <w:p w:rsidR="006964E6" w:rsidRPr="002C104B" w:rsidP="00BC1355">
      <w:pPr>
        <w:pStyle w:val="ListParagraph1"/>
        <w:numPr>
          <w:ilvl w:val="0"/>
          <w:numId w:val="26"/>
        </w:numPr>
        <w:spacing w:after="0" w:line="360" w:lineRule="auto"/>
        <w:jc w:val="both"/>
        <w:rPr>
          <w:rFonts w:ascii="Cambria" w:hAnsi="Cambria"/>
          <w:sz w:val="24"/>
          <w:szCs w:val="24"/>
        </w:rPr>
      </w:pPr>
      <w:r w:rsidRPr="002C104B">
        <w:rPr>
          <w:rFonts w:ascii="Cambria" w:hAnsi="Cambria"/>
          <w:sz w:val="24"/>
          <w:szCs w:val="24"/>
        </w:rPr>
        <w:t xml:space="preserve">To achieve the target of admission through BTL activities other than data collected in </w:t>
      </w:r>
      <w:r w:rsidRPr="002C104B">
        <w:rPr>
          <w:rFonts w:ascii="Cambria" w:hAnsi="Cambria"/>
          <w:sz w:val="24"/>
          <w:szCs w:val="24"/>
        </w:rPr>
        <w:t>Udaan</w:t>
      </w:r>
      <w:r w:rsidRPr="002C104B">
        <w:rPr>
          <w:rFonts w:ascii="Cambria" w:hAnsi="Cambria"/>
          <w:sz w:val="24"/>
          <w:szCs w:val="24"/>
        </w:rPr>
        <w:t xml:space="preserve"> through various marketing activities.</w:t>
      </w:r>
    </w:p>
    <w:p w:rsidR="006964E6" w:rsidRPr="002C104B" w:rsidP="00BC1355">
      <w:pPr>
        <w:pStyle w:val="ListParagraph1"/>
        <w:numPr>
          <w:ilvl w:val="0"/>
          <w:numId w:val="26"/>
        </w:numPr>
        <w:spacing w:after="0" w:line="360" w:lineRule="auto"/>
        <w:jc w:val="both"/>
        <w:rPr>
          <w:rFonts w:ascii="Cambria" w:hAnsi="Cambria"/>
          <w:sz w:val="24"/>
          <w:szCs w:val="24"/>
        </w:rPr>
      </w:pPr>
      <w:r w:rsidRPr="002C104B">
        <w:rPr>
          <w:rFonts w:ascii="Cambria" w:hAnsi="Cambria"/>
          <w:sz w:val="24"/>
          <w:szCs w:val="24"/>
        </w:rPr>
        <w:t>To achieve minimum conversion ratio as defined by the management for different courses &amp; sources of admission.</w:t>
      </w:r>
    </w:p>
    <w:p w:rsidR="006964E6" w:rsidRPr="002C104B" w:rsidP="00BC1355">
      <w:pPr>
        <w:pStyle w:val="ListParagraph1"/>
        <w:numPr>
          <w:ilvl w:val="0"/>
          <w:numId w:val="26"/>
        </w:numPr>
        <w:spacing w:after="0" w:line="360" w:lineRule="auto"/>
        <w:jc w:val="both"/>
        <w:rPr>
          <w:rFonts w:ascii="Cambria" w:hAnsi="Cambria"/>
          <w:sz w:val="24"/>
          <w:szCs w:val="24"/>
        </w:rPr>
      </w:pPr>
      <w:r w:rsidRPr="002C104B">
        <w:rPr>
          <w:rFonts w:ascii="Cambria" w:hAnsi="Cambria"/>
          <w:sz w:val="24"/>
          <w:szCs w:val="24"/>
        </w:rPr>
        <w:t>To make sales presentation, handle customer objections/queries &amp; counsel them for admission in the courses offered by frankfinn.</w:t>
      </w:r>
    </w:p>
    <w:p w:rsidR="006964E6" w:rsidRPr="002C104B" w:rsidP="00BC1355">
      <w:pPr>
        <w:pStyle w:val="ListParagraph1"/>
        <w:numPr>
          <w:ilvl w:val="0"/>
          <w:numId w:val="26"/>
        </w:numPr>
        <w:spacing w:after="0" w:line="360" w:lineRule="auto"/>
        <w:jc w:val="both"/>
        <w:rPr>
          <w:rFonts w:ascii="Cambria" w:hAnsi="Cambria"/>
          <w:sz w:val="24"/>
          <w:szCs w:val="24"/>
        </w:rPr>
      </w:pPr>
      <w:r w:rsidRPr="002C104B">
        <w:rPr>
          <w:rFonts w:ascii="Cambria" w:hAnsi="Cambria"/>
          <w:sz w:val="24"/>
          <w:szCs w:val="24"/>
        </w:rPr>
        <w:t>To do all admissions online without a single exception for any reason.</w:t>
      </w:r>
    </w:p>
    <w:p w:rsidR="006964E6" w:rsidRPr="002C104B" w:rsidP="00BC1355">
      <w:pPr>
        <w:pStyle w:val="ListParagraph1"/>
        <w:numPr>
          <w:ilvl w:val="0"/>
          <w:numId w:val="26"/>
        </w:numPr>
        <w:spacing w:after="0" w:line="360" w:lineRule="auto"/>
        <w:jc w:val="both"/>
        <w:rPr>
          <w:rFonts w:ascii="Cambria" w:hAnsi="Cambria"/>
          <w:sz w:val="24"/>
          <w:szCs w:val="24"/>
        </w:rPr>
      </w:pPr>
      <w:r w:rsidRPr="002C104B">
        <w:rPr>
          <w:rFonts w:ascii="Cambria" w:hAnsi="Cambria"/>
          <w:sz w:val="24"/>
          <w:szCs w:val="24"/>
        </w:rPr>
        <w:t>To deliver the sales presentation to the customers.</w:t>
      </w:r>
    </w:p>
    <w:p w:rsidR="006964E6" w:rsidRPr="002C104B" w:rsidP="00BC1355">
      <w:pPr>
        <w:pStyle w:val="ListParagraph1"/>
        <w:numPr>
          <w:ilvl w:val="0"/>
          <w:numId w:val="26"/>
        </w:numPr>
        <w:spacing w:after="0" w:line="360" w:lineRule="auto"/>
        <w:jc w:val="both"/>
        <w:rPr>
          <w:rFonts w:ascii="Cambria" w:hAnsi="Cambria"/>
          <w:sz w:val="24"/>
          <w:szCs w:val="24"/>
        </w:rPr>
      </w:pPr>
      <w:r w:rsidRPr="002C104B">
        <w:rPr>
          <w:rFonts w:ascii="Cambria" w:hAnsi="Cambria"/>
          <w:sz w:val="24"/>
          <w:szCs w:val="24"/>
        </w:rPr>
        <w:t>To handle the queries of student/parent by effective counselling.</w:t>
      </w:r>
    </w:p>
    <w:p w:rsidR="006964E6" w:rsidRPr="002C104B" w:rsidP="00BC1355">
      <w:pPr>
        <w:pStyle w:val="ListParagraph1"/>
        <w:numPr>
          <w:ilvl w:val="0"/>
          <w:numId w:val="26"/>
        </w:numPr>
        <w:spacing w:after="0" w:line="360" w:lineRule="auto"/>
        <w:jc w:val="both"/>
        <w:rPr>
          <w:rFonts w:ascii="Cambria" w:hAnsi="Cambria"/>
          <w:sz w:val="24"/>
          <w:szCs w:val="24"/>
        </w:rPr>
      </w:pPr>
      <w:r w:rsidRPr="002C104B">
        <w:rPr>
          <w:rFonts w:ascii="Cambria" w:hAnsi="Cambria"/>
          <w:sz w:val="24"/>
          <w:szCs w:val="24"/>
        </w:rPr>
        <w:t>To make house calls on occasional basis.</w:t>
      </w:r>
    </w:p>
    <w:p w:rsidR="006964E6" w:rsidRPr="002C104B" w:rsidP="00BC1355">
      <w:pPr>
        <w:pStyle w:val="ListParagraph1"/>
        <w:numPr>
          <w:ilvl w:val="0"/>
          <w:numId w:val="26"/>
        </w:numPr>
        <w:spacing w:after="0" w:line="360" w:lineRule="auto"/>
        <w:jc w:val="both"/>
        <w:rPr>
          <w:rFonts w:ascii="Cambria" w:hAnsi="Cambria"/>
          <w:sz w:val="24"/>
          <w:szCs w:val="24"/>
        </w:rPr>
      </w:pPr>
      <w:r w:rsidRPr="002C104B">
        <w:rPr>
          <w:rFonts w:ascii="Cambria" w:hAnsi="Cambria"/>
          <w:sz w:val="24"/>
          <w:szCs w:val="24"/>
        </w:rPr>
        <w:t>Travelling outstation for STP &amp; BTL activities.</w:t>
      </w:r>
    </w:p>
    <w:p w:rsidR="006964E6" w:rsidRPr="002C104B" w:rsidP="00BC1355">
      <w:pPr>
        <w:pStyle w:val="ListParagraph1"/>
        <w:numPr>
          <w:ilvl w:val="0"/>
          <w:numId w:val="26"/>
        </w:numPr>
        <w:spacing w:after="0" w:line="360" w:lineRule="auto"/>
        <w:jc w:val="both"/>
        <w:rPr>
          <w:rFonts w:ascii="Cambria" w:hAnsi="Cambria"/>
          <w:sz w:val="24"/>
          <w:szCs w:val="24"/>
        </w:rPr>
      </w:pPr>
      <w:r w:rsidRPr="002C104B">
        <w:rPr>
          <w:rFonts w:ascii="Cambria" w:hAnsi="Cambria"/>
          <w:sz w:val="24"/>
          <w:szCs w:val="24"/>
        </w:rPr>
        <w:t>Giving career seminars at education institutes, schools, colleges, etc.</w:t>
      </w:r>
    </w:p>
    <w:p w:rsidR="006964E6" w:rsidRPr="002C104B" w:rsidP="00BC1355">
      <w:pPr>
        <w:pStyle w:val="ListParagraph1"/>
        <w:numPr>
          <w:ilvl w:val="0"/>
          <w:numId w:val="26"/>
        </w:numPr>
        <w:spacing w:after="0" w:line="360" w:lineRule="auto"/>
        <w:jc w:val="both"/>
        <w:rPr>
          <w:rFonts w:ascii="Cambria" w:hAnsi="Cambria"/>
          <w:sz w:val="24"/>
          <w:szCs w:val="24"/>
        </w:rPr>
      </w:pPr>
      <w:r w:rsidRPr="002C104B">
        <w:rPr>
          <w:rFonts w:ascii="Cambria" w:hAnsi="Cambria"/>
          <w:sz w:val="24"/>
          <w:szCs w:val="24"/>
        </w:rPr>
        <w:t>To do tie ups with BA in order to increase admissions.</w:t>
      </w:r>
    </w:p>
    <w:p w:rsidR="006964E6" w:rsidRPr="002C104B" w:rsidP="00BC1355">
      <w:pPr>
        <w:pStyle w:val="ListParagraph1"/>
        <w:numPr>
          <w:ilvl w:val="0"/>
          <w:numId w:val="26"/>
        </w:numPr>
        <w:spacing w:after="0" w:line="360" w:lineRule="auto"/>
        <w:jc w:val="both"/>
        <w:rPr>
          <w:rFonts w:ascii="Cambria" w:hAnsi="Cambria"/>
          <w:sz w:val="24"/>
          <w:szCs w:val="24"/>
        </w:rPr>
      </w:pPr>
      <w:r w:rsidRPr="002C104B">
        <w:rPr>
          <w:rFonts w:ascii="Cambria" w:hAnsi="Cambria"/>
          <w:sz w:val="24"/>
          <w:szCs w:val="24"/>
        </w:rPr>
        <w:t>To ensure timely updation of CRM and accounting software on daily basis.</w:t>
      </w:r>
    </w:p>
    <w:p w:rsidR="006964E6" w:rsidRPr="002C104B" w:rsidP="00BC1355">
      <w:pPr>
        <w:pStyle w:val="ListParagraph1"/>
        <w:numPr>
          <w:ilvl w:val="0"/>
          <w:numId w:val="26"/>
        </w:numPr>
        <w:spacing w:after="0" w:line="360" w:lineRule="auto"/>
        <w:jc w:val="both"/>
        <w:rPr>
          <w:rFonts w:ascii="Cambria" w:hAnsi="Cambria"/>
          <w:sz w:val="24"/>
          <w:szCs w:val="24"/>
        </w:rPr>
      </w:pPr>
      <w:r w:rsidRPr="002C104B">
        <w:rPr>
          <w:rFonts w:ascii="Cambria" w:hAnsi="Cambria"/>
          <w:sz w:val="24"/>
          <w:szCs w:val="24"/>
        </w:rPr>
        <w:t>To ensure to achieve BAP admission target every month.</w:t>
      </w:r>
    </w:p>
    <w:p w:rsidR="006964E6" w:rsidRPr="002C104B" w:rsidP="00BC1355">
      <w:pPr>
        <w:pStyle w:val="ListParagraph1"/>
        <w:numPr>
          <w:ilvl w:val="0"/>
          <w:numId w:val="26"/>
        </w:numPr>
        <w:spacing w:after="0" w:line="360" w:lineRule="auto"/>
        <w:jc w:val="both"/>
        <w:rPr>
          <w:rFonts w:ascii="Cambria" w:hAnsi="Cambria"/>
          <w:sz w:val="24"/>
          <w:szCs w:val="24"/>
        </w:rPr>
      </w:pPr>
      <w:r w:rsidRPr="002C104B">
        <w:rPr>
          <w:rFonts w:ascii="Cambria" w:hAnsi="Cambria"/>
          <w:sz w:val="24"/>
          <w:szCs w:val="24"/>
        </w:rPr>
        <w:t xml:space="preserve">To ensure to achieve 90% fee collection of the monthly collection target assigned to the center. </w:t>
      </w:r>
    </w:p>
    <w:p w:rsidR="006964E6" w:rsidRPr="002C104B" w:rsidP="00BC1355">
      <w:pPr>
        <w:pStyle w:val="ListParagraph1"/>
        <w:numPr>
          <w:ilvl w:val="0"/>
          <w:numId w:val="26"/>
        </w:numPr>
        <w:spacing w:after="0" w:line="360" w:lineRule="auto"/>
        <w:jc w:val="both"/>
        <w:rPr>
          <w:rFonts w:ascii="Cambria" w:hAnsi="Cambria"/>
          <w:sz w:val="24"/>
          <w:szCs w:val="24"/>
        </w:rPr>
      </w:pPr>
      <w:r w:rsidRPr="002C104B">
        <w:rPr>
          <w:rFonts w:ascii="Cambria" w:hAnsi="Cambria"/>
          <w:sz w:val="24"/>
          <w:szCs w:val="24"/>
        </w:rPr>
        <w:t>To ensure quality training is delivered to the students.</w:t>
      </w:r>
    </w:p>
    <w:p w:rsidR="006964E6" w:rsidRPr="002C104B">
      <w:pPr>
        <w:spacing w:after="0" w:line="360" w:lineRule="auto"/>
        <w:ind w:left="568"/>
        <w:rPr>
          <w:rFonts w:ascii="Cambria" w:hAnsi="Cambria"/>
          <w:sz w:val="24"/>
          <w:szCs w:val="24"/>
        </w:rPr>
      </w:pPr>
    </w:p>
    <w:p w:rsidR="006964E6" w:rsidRPr="002C104B">
      <w:pPr>
        <w:spacing w:after="0" w:line="360" w:lineRule="auto"/>
        <w:ind w:left="568"/>
        <w:rPr>
          <w:rFonts w:ascii="Cambria" w:hAnsi="Cambria"/>
          <w:b/>
          <w:sz w:val="24"/>
          <w:szCs w:val="24"/>
        </w:rPr>
      </w:pPr>
      <w:r w:rsidRPr="002C104B">
        <w:rPr>
          <w:rFonts w:ascii="Cambria" w:hAnsi="Cambria"/>
          <w:b/>
          <w:sz w:val="24"/>
          <w:szCs w:val="24"/>
        </w:rPr>
        <w:t>Achievements</w:t>
      </w:r>
    </w:p>
    <w:p w:rsidR="006964E6" w:rsidRPr="002C104B" w:rsidP="00963E16">
      <w:pPr>
        <w:pStyle w:val="ListParagraph1"/>
        <w:numPr>
          <w:ilvl w:val="0"/>
          <w:numId w:val="27"/>
        </w:numPr>
        <w:spacing w:after="0" w:line="360" w:lineRule="auto"/>
        <w:jc w:val="both"/>
        <w:rPr>
          <w:rFonts w:ascii="Cambria" w:hAnsi="Cambria"/>
          <w:sz w:val="24"/>
          <w:szCs w:val="24"/>
        </w:rPr>
      </w:pPr>
      <w:r w:rsidRPr="002C104B">
        <w:rPr>
          <w:rFonts w:ascii="Cambria" w:hAnsi="Cambria"/>
          <w:sz w:val="24"/>
          <w:szCs w:val="24"/>
        </w:rPr>
        <w:t>Getting the incentives every month.</w:t>
      </w:r>
    </w:p>
    <w:p w:rsidR="006964E6" w:rsidRPr="002C104B" w:rsidP="00963E16">
      <w:pPr>
        <w:pStyle w:val="ListParagraph1"/>
        <w:numPr>
          <w:ilvl w:val="0"/>
          <w:numId w:val="27"/>
        </w:numPr>
        <w:spacing w:after="0" w:line="360" w:lineRule="auto"/>
        <w:jc w:val="both"/>
        <w:rPr>
          <w:rFonts w:ascii="Cambria" w:hAnsi="Cambria"/>
          <w:sz w:val="24"/>
          <w:szCs w:val="24"/>
        </w:rPr>
      </w:pPr>
      <w:r w:rsidRPr="002C104B">
        <w:rPr>
          <w:rFonts w:ascii="Cambria" w:hAnsi="Cambria"/>
          <w:sz w:val="24"/>
          <w:szCs w:val="24"/>
        </w:rPr>
        <w:t xml:space="preserve">Other perks as stay in Resort for 3 days at </w:t>
      </w:r>
      <w:r w:rsidR="0006755C">
        <w:rPr>
          <w:rFonts w:ascii="Cambria" w:hAnsi="Cambria"/>
          <w:sz w:val="24"/>
          <w:szCs w:val="24"/>
        </w:rPr>
        <w:t>D</w:t>
      </w:r>
      <w:r w:rsidRPr="002C104B">
        <w:rPr>
          <w:rFonts w:ascii="Cambria" w:hAnsi="Cambria"/>
          <w:sz w:val="24"/>
          <w:szCs w:val="24"/>
        </w:rPr>
        <w:t>elhi.</w:t>
      </w:r>
    </w:p>
    <w:p w:rsidR="006964E6" w:rsidRPr="002C104B" w:rsidP="00963E16">
      <w:pPr>
        <w:pStyle w:val="ListParagraph1"/>
        <w:numPr>
          <w:ilvl w:val="0"/>
          <w:numId w:val="27"/>
        </w:numPr>
        <w:spacing w:after="0" w:line="360" w:lineRule="auto"/>
        <w:jc w:val="both"/>
        <w:rPr>
          <w:rFonts w:ascii="Cambria" w:hAnsi="Cambria"/>
          <w:sz w:val="24"/>
          <w:szCs w:val="24"/>
        </w:rPr>
      </w:pPr>
      <w:r w:rsidRPr="002C104B">
        <w:rPr>
          <w:rFonts w:ascii="Cambria" w:hAnsi="Cambria"/>
          <w:sz w:val="24"/>
          <w:szCs w:val="24"/>
        </w:rPr>
        <w:t>Lunch and dinner given by company on meeting the monthly targets.</w:t>
      </w:r>
    </w:p>
    <w:p w:rsidR="006964E6" w:rsidRPr="002C104B">
      <w:pPr>
        <w:spacing w:after="0" w:line="360" w:lineRule="auto"/>
        <w:rPr>
          <w:rFonts w:ascii="Cambria" w:hAnsi="Cambria"/>
          <w:sz w:val="24"/>
          <w:szCs w:val="24"/>
        </w:rPr>
      </w:pPr>
    </w:p>
    <w:p w:rsidR="006964E6" w:rsidRPr="002C104B">
      <w:pPr>
        <w:spacing w:after="0" w:line="360" w:lineRule="auto"/>
        <w:rPr>
          <w:rFonts w:ascii="Cambria" w:hAnsi="Cambria"/>
          <w:sz w:val="24"/>
          <w:szCs w:val="24"/>
        </w:rPr>
      </w:pPr>
    </w:p>
    <w:p w:rsidR="006964E6" w:rsidRPr="002C104B">
      <w:pPr>
        <w:pStyle w:val="ListParagraph1"/>
        <w:numPr>
          <w:ilvl w:val="0"/>
          <w:numId w:val="13"/>
        </w:numPr>
        <w:spacing w:after="0" w:line="360" w:lineRule="auto"/>
        <w:rPr>
          <w:rFonts w:ascii="Cambria" w:hAnsi="Cambria"/>
          <w:b/>
          <w:sz w:val="24"/>
          <w:szCs w:val="24"/>
          <w:lang w:val="en-AU"/>
        </w:rPr>
      </w:pPr>
      <w:r w:rsidRPr="002C104B">
        <w:rPr>
          <w:rFonts w:ascii="Cambria" w:hAnsi="Cambria"/>
          <w:b/>
          <w:sz w:val="24"/>
          <w:szCs w:val="24"/>
          <w:lang w:val="en-AU"/>
        </w:rPr>
        <w:t>1yr experience as Technical Counsellor &amp; Branch Head in HCL CDC (November2015-December2016).</w:t>
      </w:r>
    </w:p>
    <w:p w:rsidR="006964E6" w:rsidRPr="002C104B">
      <w:pPr>
        <w:spacing w:after="0" w:line="360" w:lineRule="auto"/>
        <w:ind w:left="360"/>
        <w:rPr>
          <w:rFonts w:ascii="Cambria" w:hAnsi="Cambria"/>
          <w:b/>
          <w:sz w:val="24"/>
          <w:szCs w:val="24"/>
          <w:lang w:val="en-AU"/>
        </w:rPr>
      </w:pPr>
    </w:p>
    <w:p w:rsidR="006964E6" w:rsidRPr="002C104B">
      <w:pPr>
        <w:spacing w:after="0" w:line="360" w:lineRule="auto"/>
        <w:ind w:left="360"/>
        <w:rPr>
          <w:rFonts w:ascii="Cambria" w:hAnsi="Cambria"/>
          <w:b/>
          <w:sz w:val="24"/>
          <w:szCs w:val="24"/>
          <w:lang w:val="en-AU"/>
        </w:rPr>
      </w:pPr>
      <w:r w:rsidRPr="002C104B">
        <w:rPr>
          <w:rFonts w:ascii="Cambria" w:hAnsi="Cambria"/>
          <w:b/>
          <w:sz w:val="24"/>
          <w:szCs w:val="24"/>
          <w:lang w:val="en-AU"/>
        </w:rPr>
        <w:t>Job Duties</w:t>
      </w:r>
    </w:p>
    <w:p w:rsidR="006964E6" w:rsidRPr="002C104B" w:rsidP="00884FC7">
      <w:pPr>
        <w:pStyle w:val="ListParagraph1"/>
        <w:numPr>
          <w:ilvl w:val="0"/>
          <w:numId w:val="28"/>
        </w:numPr>
        <w:spacing w:after="0" w:line="360" w:lineRule="auto"/>
        <w:jc w:val="both"/>
        <w:rPr>
          <w:rFonts w:ascii="Cambria" w:hAnsi="Cambria"/>
          <w:sz w:val="24"/>
          <w:szCs w:val="24"/>
        </w:rPr>
      </w:pPr>
      <w:r w:rsidRPr="002C104B">
        <w:rPr>
          <w:rFonts w:ascii="Cambria" w:hAnsi="Cambria"/>
          <w:sz w:val="24"/>
          <w:szCs w:val="24"/>
        </w:rPr>
        <w:t>To increase the student enrolment in the different programs.</w:t>
      </w:r>
    </w:p>
    <w:p w:rsidR="006964E6" w:rsidRPr="002C104B" w:rsidP="00884FC7">
      <w:pPr>
        <w:pStyle w:val="ListParagraph1"/>
        <w:numPr>
          <w:ilvl w:val="0"/>
          <w:numId w:val="28"/>
        </w:numPr>
        <w:spacing w:after="0" w:line="360" w:lineRule="auto"/>
        <w:jc w:val="both"/>
        <w:rPr>
          <w:rFonts w:ascii="Cambria" w:hAnsi="Cambria"/>
          <w:sz w:val="24"/>
          <w:szCs w:val="24"/>
        </w:rPr>
      </w:pPr>
      <w:r w:rsidRPr="002C104B">
        <w:rPr>
          <w:rFonts w:ascii="Cambria" w:hAnsi="Cambria"/>
          <w:sz w:val="24"/>
          <w:szCs w:val="24"/>
        </w:rPr>
        <w:t>To do the career counselling of students &amp; parents face to face or over the call.</w:t>
      </w:r>
    </w:p>
    <w:p w:rsidR="006964E6" w:rsidRPr="002C104B" w:rsidP="00884FC7">
      <w:pPr>
        <w:pStyle w:val="ListParagraph1"/>
        <w:numPr>
          <w:ilvl w:val="0"/>
          <w:numId w:val="28"/>
        </w:numPr>
        <w:spacing w:after="0" w:line="360" w:lineRule="auto"/>
        <w:jc w:val="both"/>
        <w:rPr>
          <w:rFonts w:ascii="Cambria" w:hAnsi="Cambria"/>
          <w:sz w:val="24"/>
          <w:szCs w:val="24"/>
        </w:rPr>
      </w:pPr>
      <w:r w:rsidRPr="002C104B">
        <w:rPr>
          <w:rFonts w:ascii="Cambria" w:hAnsi="Cambria"/>
          <w:sz w:val="24"/>
          <w:szCs w:val="24"/>
        </w:rPr>
        <w:t>Meeting targets and conducting counselling sessions with prospective students &amp; parents.</w:t>
      </w:r>
    </w:p>
    <w:p w:rsidR="006964E6" w:rsidRPr="002C104B" w:rsidP="00884FC7">
      <w:pPr>
        <w:pStyle w:val="ListParagraph1"/>
        <w:numPr>
          <w:ilvl w:val="0"/>
          <w:numId w:val="28"/>
        </w:numPr>
        <w:spacing w:after="0" w:line="360" w:lineRule="auto"/>
        <w:jc w:val="both"/>
        <w:rPr>
          <w:rFonts w:ascii="Cambria" w:hAnsi="Cambria"/>
          <w:sz w:val="24"/>
          <w:szCs w:val="24"/>
        </w:rPr>
      </w:pPr>
      <w:r w:rsidRPr="002C104B">
        <w:rPr>
          <w:rFonts w:ascii="Cambria" w:hAnsi="Cambria"/>
          <w:sz w:val="24"/>
          <w:szCs w:val="24"/>
        </w:rPr>
        <w:t>Providing information over the call regarding the institute programs to students &amp; parents.</w:t>
      </w:r>
    </w:p>
    <w:p w:rsidR="006964E6" w:rsidRPr="002C104B" w:rsidP="00884FC7">
      <w:pPr>
        <w:pStyle w:val="ListParagraph1"/>
        <w:numPr>
          <w:ilvl w:val="0"/>
          <w:numId w:val="28"/>
        </w:numPr>
        <w:spacing w:after="0" w:line="360" w:lineRule="auto"/>
        <w:jc w:val="both"/>
        <w:rPr>
          <w:rFonts w:ascii="Cambria" w:hAnsi="Cambria"/>
          <w:sz w:val="24"/>
          <w:szCs w:val="24"/>
        </w:rPr>
      </w:pPr>
      <w:r w:rsidRPr="002C104B">
        <w:rPr>
          <w:rFonts w:ascii="Cambria" w:hAnsi="Cambria"/>
          <w:sz w:val="24"/>
          <w:szCs w:val="24"/>
        </w:rPr>
        <w:t>Solving the queries of the students and parents.</w:t>
      </w:r>
    </w:p>
    <w:p w:rsidR="006964E6" w:rsidRPr="002C104B" w:rsidP="00884FC7">
      <w:pPr>
        <w:pStyle w:val="ListParagraph1"/>
        <w:numPr>
          <w:ilvl w:val="0"/>
          <w:numId w:val="28"/>
        </w:numPr>
        <w:spacing w:after="0" w:line="360" w:lineRule="auto"/>
        <w:jc w:val="both"/>
        <w:rPr>
          <w:rFonts w:ascii="Cambria" w:hAnsi="Cambria"/>
          <w:sz w:val="24"/>
          <w:szCs w:val="24"/>
        </w:rPr>
      </w:pPr>
      <w:r w:rsidRPr="002C104B">
        <w:rPr>
          <w:rFonts w:ascii="Cambria" w:hAnsi="Cambria"/>
          <w:sz w:val="24"/>
          <w:szCs w:val="24"/>
        </w:rPr>
        <w:t>To ensure continuous interaction with the customer to make sure that area of concerns can be worked upon for improved service levels.</w:t>
      </w:r>
    </w:p>
    <w:p w:rsidR="006964E6" w:rsidRPr="002C104B" w:rsidP="00884FC7">
      <w:pPr>
        <w:pStyle w:val="ListParagraph1"/>
        <w:numPr>
          <w:ilvl w:val="0"/>
          <w:numId w:val="28"/>
        </w:numPr>
        <w:spacing w:after="0" w:line="360" w:lineRule="auto"/>
        <w:jc w:val="both"/>
        <w:rPr>
          <w:rFonts w:ascii="Cambria" w:hAnsi="Cambria"/>
          <w:sz w:val="24"/>
          <w:szCs w:val="24"/>
        </w:rPr>
      </w:pPr>
      <w:r w:rsidRPr="002C104B">
        <w:rPr>
          <w:rFonts w:ascii="Cambria" w:hAnsi="Cambria"/>
          <w:sz w:val="24"/>
          <w:szCs w:val="24"/>
        </w:rPr>
        <w:t>Keeping track of daily enquiries, follow ups &amp; regular MIS updation.</w:t>
      </w:r>
    </w:p>
    <w:p w:rsidR="006964E6" w:rsidRPr="002C104B" w:rsidP="00884FC7">
      <w:pPr>
        <w:pStyle w:val="ListParagraph1"/>
        <w:numPr>
          <w:ilvl w:val="0"/>
          <w:numId w:val="28"/>
        </w:numPr>
        <w:spacing w:after="0" w:line="360" w:lineRule="auto"/>
        <w:jc w:val="both"/>
        <w:rPr>
          <w:rFonts w:ascii="Cambria" w:hAnsi="Cambria"/>
          <w:sz w:val="24"/>
          <w:szCs w:val="24"/>
        </w:rPr>
      </w:pPr>
      <w:r w:rsidRPr="002C104B">
        <w:rPr>
          <w:rFonts w:ascii="Cambria" w:hAnsi="Cambria"/>
          <w:sz w:val="24"/>
          <w:szCs w:val="24"/>
        </w:rPr>
        <w:t>Maintaining all the data related to calls/students/queries, etc.</w:t>
      </w:r>
    </w:p>
    <w:p w:rsidR="006964E6" w:rsidRPr="002C104B">
      <w:pPr>
        <w:spacing w:after="0" w:line="360" w:lineRule="auto"/>
        <w:ind w:left="360"/>
        <w:rPr>
          <w:rFonts w:ascii="Cambria" w:hAnsi="Cambria"/>
          <w:b/>
          <w:sz w:val="24"/>
          <w:szCs w:val="24"/>
        </w:rPr>
      </w:pPr>
    </w:p>
    <w:p w:rsidR="006964E6" w:rsidRPr="002C104B">
      <w:pPr>
        <w:spacing w:after="0" w:line="360" w:lineRule="auto"/>
        <w:ind w:left="360"/>
        <w:rPr>
          <w:rFonts w:ascii="Cambria" w:hAnsi="Cambria"/>
          <w:b/>
          <w:sz w:val="24"/>
          <w:szCs w:val="24"/>
        </w:rPr>
      </w:pPr>
      <w:r w:rsidRPr="002C104B">
        <w:rPr>
          <w:rFonts w:ascii="Cambria" w:hAnsi="Cambria"/>
          <w:b/>
          <w:sz w:val="24"/>
          <w:szCs w:val="24"/>
        </w:rPr>
        <w:t>Achievements</w:t>
      </w:r>
    </w:p>
    <w:p w:rsidR="006964E6" w:rsidRPr="002C104B" w:rsidP="00884FC7">
      <w:pPr>
        <w:pStyle w:val="ListParagraph1"/>
        <w:numPr>
          <w:ilvl w:val="0"/>
          <w:numId w:val="29"/>
        </w:numPr>
        <w:spacing w:after="0" w:line="360" w:lineRule="auto"/>
        <w:jc w:val="both"/>
        <w:rPr>
          <w:rFonts w:ascii="Cambria" w:hAnsi="Cambria"/>
          <w:sz w:val="24"/>
          <w:szCs w:val="24"/>
        </w:rPr>
      </w:pPr>
      <w:r w:rsidRPr="002C104B">
        <w:rPr>
          <w:rFonts w:ascii="Cambria" w:hAnsi="Cambria"/>
          <w:sz w:val="24"/>
          <w:szCs w:val="24"/>
        </w:rPr>
        <w:t xml:space="preserve">Promoted as a branch head of </w:t>
      </w:r>
      <w:r w:rsidRPr="002C104B">
        <w:rPr>
          <w:rFonts w:ascii="Cambria" w:hAnsi="Cambria"/>
          <w:sz w:val="24"/>
          <w:szCs w:val="24"/>
        </w:rPr>
        <w:t>Kacchichawni</w:t>
      </w:r>
      <w:r w:rsidRPr="002C104B">
        <w:rPr>
          <w:rFonts w:ascii="Cambria" w:hAnsi="Cambria"/>
          <w:sz w:val="24"/>
          <w:szCs w:val="24"/>
        </w:rPr>
        <w:t xml:space="preserve"> branch.</w:t>
      </w:r>
    </w:p>
    <w:p w:rsidR="006964E6" w:rsidRPr="002C104B" w:rsidP="00884FC7">
      <w:pPr>
        <w:pStyle w:val="ListParagraph1"/>
        <w:numPr>
          <w:ilvl w:val="0"/>
          <w:numId w:val="29"/>
        </w:numPr>
        <w:spacing w:after="0" w:line="360" w:lineRule="auto"/>
        <w:jc w:val="both"/>
        <w:rPr>
          <w:rFonts w:ascii="Cambria" w:hAnsi="Cambria"/>
          <w:sz w:val="24"/>
          <w:szCs w:val="24"/>
        </w:rPr>
      </w:pPr>
      <w:r w:rsidRPr="002C104B">
        <w:rPr>
          <w:rFonts w:ascii="Cambria" w:hAnsi="Cambria"/>
          <w:sz w:val="24"/>
          <w:szCs w:val="24"/>
        </w:rPr>
        <w:t>Appraisal on March 2016.</w:t>
      </w:r>
    </w:p>
    <w:p w:rsidR="006964E6" w:rsidRPr="002C104B">
      <w:pPr>
        <w:spacing w:after="0" w:line="360" w:lineRule="auto"/>
        <w:ind w:left="360"/>
        <w:rPr>
          <w:rFonts w:ascii="Cambria" w:hAnsi="Cambria"/>
          <w:sz w:val="24"/>
          <w:szCs w:val="24"/>
          <w:lang w:val="en-AU"/>
        </w:rPr>
      </w:pPr>
    </w:p>
    <w:p w:rsidR="006964E6" w:rsidRPr="002C104B">
      <w:pPr>
        <w:pStyle w:val="ListParagraph1"/>
        <w:numPr>
          <w:ilvl w:val="0"/>
          <w:numId w:val="16"/>
        </w:numPr>
        <w:spacing w:after="0" w:line="360" w:lineRule="auto"/>
        <w:rPr>
          <w:rFonts w:ascii="Cambria" w:hAnsi="Cambria"/>
          <w:b/>
          <w:sz w:val="24"/>
          <w:szCs w:val="24"/>
        </w:rPr>
      </w:pPr>
      <w:r w:rsidRPr="002C104B">
        <w:rPr>
          <w:rFonts w:ascii="Cambria" w:hAnsi="Cambria"/>
          <w:b/>
          <w:sz w:val="24"/>
          <w:szCs w:val="24"/>
          <w:lang w:val="en-AU"/>
        </w:rPr>
        <w:t>2</w:t>
      </w:r>
      <w:r w:rsidRPr="002C104B">
        <w:rPr>
          <w:rFonts w:ascii="Cambria" w:hAnsi="Cambria"/>
          <w:b/>
          <w:sz w:val="24"/>
          <w:szCs w:val="24"/>
        </w:rPr>
        <w:t xml:space="preserve">yrs experience </w:t>
      </w:r>
      <w:r w:rsidRPr="002C104B">
        <w:rPr>
          <w:rFonts w:ascii="Cambria" w:hAnsi="Cambria"/>
          <w:b/>
          <w:sz w:val="24"/>
          <w:szCs w:val="24"/>
          <w:lang w:val="en-AU"/>
        </w:rPr>
        <w:t xml:space="preserve">asTechnical </w:t>
      </w:r>
      <w:r w:rsidRPr="002C104B" w:rsidR="005E1F97">
        <w:rPr>
          <w:rFonts w:ascii="Cambria" w:hAnsi="Cambria"/>
          <w:b/>
          <w:sz w:val="24"/>
          <w:szCs w:val="24"/>
          <w:lang w:val="en-AU"/>
        </w:rPr>
        <w:t>Counsellor &amp;</w:t>
      </w:r>
      <w:r w:rsidRPr="002C104B">
        <w:rPr>
          <w:rFonts w:ascii="Cambria" w:hAnsi="Cambria"/>
          <w:b/>
          <w:sz w:val="24"/>
          <w:szCs w:val="24"/>
          <w:lang w:val="en-AU"/>
        </w:rPr>
        <w:t xml:space="preserve"> Trainer in VITS Computers (May2013-October2015)</w:t>
      </w:r>
      <w:r w:rsidRPr="002C104B">
        <w:rPr>
          <w:rFonts w:ascii="Cambria" w:hAnsi="Cambria"/>
          <w:b/>
          <w:sz w:val="24"/>
          <w:szCs w:val="24"/>
        </w:rPr>
        <w:t>.</w:t>
      </w:r>
    </w:p>
    <w:p w:rsidR="006964E6" w:rsidRPr="002C104B">
      <w:pPr>
        <w:pStyle w:val="ListParagraph1"/>
        <w:spacing w:after="0" w:line="360" w:lineRule="auto"/>
        <w:ind w:left="360"/>
        <w:rPr>
          <w:rFonts w:ascii="Cambria" w:hAnsi="Cambria"/>
          <w:b/>
          <w:sz w:val="24"/>
          <w:szCs w:val="24"/>
        </w:rPr>
      </w:pPr>
    </w:p>
    <w:p w:rsidR="006964E6" w:rsidRPr="002C104B">
      <w:pPr>
        <w:pStyle w:val="ListParagraph1"/>
        <w:spacing w:after="0" w:line="360" w:lineRule="auto"/>
        <w:ind w:left="360"/>
        <w:rPr>
          <w:rFonts w:ascii="Cambria" w:hAnsi="Cambria"/>
          <w:b/>
          <w:sz w:val="24"/>
          <w:szCs w:val="24"/>
        </w:rPr>
      </w:pPr>
      <w:r w:rsidRPr="002C104B">
        <w:rPr>
          <w:rFonts w:ascii="Cambria" w:hAnsi="Cambria"/>
          <w:b/>
          <w:sz w:val="24"/>
          <w:szCs w:val="24"/>
        </w:rPr>
        <w:t>Job duties</w:t>
      </w:r>
    </w:p>
    <w:p w:rsidR="006964E6" w:rsidRPr="002C104B" w:rsidP="00884FC7">
      <w:pPr>
        <w:pStyle w:val="ListParagraph1"/>
        <w:numPr>
          <w:ilvl w:val="0"/>
          <w:numId w:val="30"/>
        </w:numPr>
        <w:spacing w:after="0" w:line="360" w:lineRule="auto"/>
        <w:jc w:val="both"/>
        <w:rPr>
          <w:rFonts w:ascii="Cambria" w:hAnsi="Cambria"/>
          <w:sz w:val="24"/>
          <w:szCs w:val="24"/>
        </w:rPr>
      </w:pPr>
      <w:r w:rsidRPr="002C104B">
        <w:rPr>
          <w:rFonts w:ascii="Cambria" w:hAnsi="Cambria"/>
          <w:sz w:val="24"/>
          <w:szCs w:val="24"/>
        </w:rPr>
        <w:t>To increase the student enrolment in the different programs.</w:t>
      </w:r>
    </w:p>
    <w:p w:rsidR="006964E6" w:rsidRPr="002C104B" w:rsidP="00884FC7">
      <w:pPr>
        <w:pStyle w:val="ListParagraph1"/>
        <w:numPr>
          <w:ilvl w:val="0"/>
          <w:numId w:val="30"/>
        </w:numPr>
        <w:spacing w:after="0" w:line="360" w:lineRule="auto"/>
        <w:jc w:val="both"/>
        <w:rPr>
          <w:rFonts w:ascii="Cambria" w:hAnsi="Cambria"/>
          <w:sz w:val="24"/>
          <w:szCs w:val="24"/>
        </w:rPr>
      </w:pPr>
      <w:r w:rsidRPr="002C104B">
        <w:rPr>
          <w:rFonts w:ascii="Cambria" w:hAnsi="Cambria"/>
          <w:sz w:val="24"/>
          <w:szCs w:val="24"/>
        </w:rPr>
        <w:t>To do the career counselling of students &amp; parents face to face or over the call.</w:t>
      </w:r>
    </w:p>
    <w:p w:rsidR="006964E6" w:rsidRPr="002C104B" w:rsidP="00884FC7">
      <w:pPr>
        <w:pStyle w:val="ListParagraph1"/>
        <w:numPr>
          <w:ilvl w:val="0"/>
          <w:numId w:val="30"/>
        </w:numPr>
        <w:spacing w:after="0" w:line="360" w:lineRule="auto"/>
        <w:jc w:val="both"/>
        <w:rPr>
          <w:rFonts w:ascii="Cambria" w:hAnsi="Cambria"/>
          <w:sz w:val="24"/>
          <w:szCs w:val="24"/>
        </w:rPr>
      </w:pPr>
      <w:r w:rsidRPr="002C104B">
        <w:rPr>
          <w:rFonts w:ascii="Cambria" w:hAnsi="Cambria"/>
          <w:sz w:val="24"/>
          <w:szCs w:val="24"/>
        </w:rPr>
        <w:t>Meeting targets and conducting counselling sessions with prospective students &amp; parents.</w:t>
      </w:r>
    </w:p>
    <w:p w:rsidR="006964E6" w:rsidRPr="002C104B" w:rsidP="00884FC7">
      <w:pPr>
        <w:pStyle w:val="ListParagraph1"/>
        <w:numPr>
          <w:ilvl w:val="0"/>
          <w:numId w:val="30"/>
        </w:numPr>
        <w:spacing w:after="0" w:line="360" w:lineRule="auto"/>
        <w:jc w:val="both"/>
        <w:rPr>
          <w:rFonts w:ascii="Cambria" w:hAnsi="Cambria"/>
          <w:sz w:val="24"/>
          <w:szCs w:val="24"/>
        </w:rPr>
      </w:pPr>
      <w:r w:rsidRPr="002C104B">
        <w:rPr>
          <w:rFonts w:ascii="Cambria" w:hAnsi="Cambria"/>
          <w:sz w:val="24"/>
          <w:szCs w:val="24"/>
        </w:rPr>
        <w:t>Providing information over the call regarding the institute programs to students &amp; parents.</w:t>
      </w:r>
    </w:p>
    <w:p w:rsidR="006964E6" w:rsidRPr="002C104B" w:rsidP="00884FC7">
      <w:pPr>
        <w:pStyle w:val="ListParagraph1"/>
        <w:numPr>
          <w:ilvl w:val="0"/>
          <w:numId w:val="30"/>
        </w:numPr>
        <w:spacing w:after="0" w:line="360" w:lineRule="auto"/>
        <w:jc w:val="both"/>
        <w:rPr>
          <w:rFonts w:ascii="Cambria" w:hAnsi="Cambria"/>
          <w:sz w:val="24"/>
          <w:szCs w:val="24"/>
        </w:rPr>
      </w:pPr>
      <w:r w:rsidRPr="002C104B">
        <w:rPr>
          <w:rFonts w:ascii="Cambria" w:hAnsi="Cambria"/>
          <w:sz w:val="24"/>
          <w:szCs w:val="24"/>
        </w:rPr>
        <w:t>Solving the queries of the students and parents.</w:t>
      </w:r>
    </w:p>
    <w:p w:rsidR="006964E6" w:rsidRPr="002C104B" w:rsidP="00884FC7">
      <w:pPr>
        <w:pStyle w:val="ListParagraph1"/>
        <w:numPr>
          <w:ilvl w:val="0"/>
          <w:numId w:val="30"/>
        </w:numPr>
        <w:spacing w:after="0" w:line="360" w:lineRule="auto"/>
        <w:jc w:val="both"/>
        <w:rPr>
          <w:rFonts w:ascii="Cambria" w:hAnsi="Cambria"/>
          <w:sz w:val="24"/>
          <w:szCs w:val="24"/>
        </w:rPr>
      </w:pPr>
      <w:r w:rsidRPr="002C104B">
        <w:rPr>
          <w:rFonts w:ascii="Cambria" w:hAnsi="Cambria"/>
          <w:sz w:val="24"/>
          <w:szCs w:val="24"/>
        </w:rPr>
        <w:t>To ensure continuous interaction with the customer to make sure that area of concerns can be worked upon for improved service levels.</w:t>
      </w:r>
    </w:p>
    <w:p w:rsidR="006964E6" w:rsidRPr="002C104B" w:rsidP="00884FC7">
      <w:pPr>
        <w:pStyle w:val="ListParagraph1"/>
        <w:numPr>
          <w:ilvl w:val="0"/>
          <w:numId w:val="30"/>
        </w:numPr>
        <w:spacing w:after="0" w:line="360" w:lineRule="auto"/>
        <w:jc w:val="both"/>
        <w:rPr>
          <w:rFonts w:ascii="Cambria" w:hAnsi="Cambria"/>
          <w:sz w:val="24"/>
          <w:szCs w:val="24"/>
        </w:rPr>
      </w:pPr>
      <w:r w:rsidRPr="002C104B">
        <w:rPr>
          <w:rFonts w:ascii="Cambria" w:hAnsi="Cambria"/>
          <w:sz w:val="24"/>
          <w:szCs w:val="24"/>
        </w:rPr>
        <w:t>Keeping track of daily enquiries, follow ups &amp; regular MIS updation.</w:t>
      </w:r>
    </w:p>
    <w:p w:rsidR="006964E6" w:rsidRPr="002C104B" w:rsidP="00884FC7">
      <w:pPr>
        <w:pStyle w:val="ListParagraph1"/>
        <w:numPr>
          <w:ilvl w:val="0"/>
          <w:numId w:val="30"/>
        </w:numPr>
        <w:spacing w:after="0" w:line="360" w:lineRule="auto"/>
        <w:jc w:val="both"/>
        <w:rPr>
          <w:rFonts w:ascii="Cambria" w:hAnsi="Cambria"/>
          <w:sz w:val="24"/>
          <w:szCs w:val="24"/>
        </w:rPr>
      </w:pPr>
      <w:r w:rsidRPr="002C104B">
        <w:rPr>
          <w:rFonts w:ascii="Cambria" w:hAnsi="Cambria"/>
          <w:sz w:val="24"/>
          <w:szCs w:val="24"/>
        </w:rPr>
        <w:t>Maintaining all the data related to calls/students/queries, etc.</w:t>
      </w:r>
    </w:p>
    <w:p w:rsidR="006964E6" w:rsidRPr="002C104B" w:rsidP="00884FC7">
      <w:pPr>
        <w:pStyle w:val="ListParagraph1"/>
        <w:numPr>
          <w:ilvl w:val="0"/>
          <w:numId w:val="30"/>
        </w:numPr>
        <w:spacing w:after="0" w:line="360" w:lineRule="auto"/>
        <w:jc w:val="both"/>
        <w:rPr>
          <w:rFonts w:ascii="Cambria" w:hAnsi="Cambria"/>
          <w:sz w:val="24"/>
          <w:szCs w:val="24"/>
        </w:rPr>
      </w:pPr>
      <w:r w:rsidRPr="002C104B">
        <w:rPr>
          <w:rFonts w:ascii="Cambria" w:hAnsi="Cambria"/>
          <w:sz w:val="24"/>
          <w:szCs w:val="24"/>
        </w:rPr>
        <w:t xml:space="preserve">Training the students regarding manual and computerized accounting on Tally ERP 9 and </w:t>
      </w:r>
      <w:r w:rsidRPr="002C104B">
        <w:rPr>
          <w:rFonts w:ascii="Cambria" w:hAnsi="Cambria"/>
          <w:sz w:val="24"/>
          <w:szCs w:val="24"/>
        </w:rPr>
        <w:t>Busy</w:t>
      </w:r>
      <w:r w:rsidRPr="002C104B">
        <w:rPr>
          <w:rFonts w:ascii="Cambria" w:hAnsi="Cambria"/>
          <w:sz w:val="24"/>
          <w:szCs w:val="24"/>
        </w:rPr>
        <w:t xml:space="preserve"> win.</w:t>
      </w:r>
    </w:p>
    <w:p w:rsidR="006964E6" w:rsidRPr="002C104B" w:rsidP="00884FC7">
      <w:pPr>
        <w:pStyle w:val="ListParagraph1"/>
        <w:numPr>
          <w:ilvl w:val="0"/>
          <w:numId w:val="30"/>
        </w:numPr>
        <w:spacing w:after="0" w:line="360" w:lineRule="auto"/>
        <w:jc w:val="both"/>
        <w:rPr>
          <w:rFonts w:ascii="Cambria" w:hAnsi="Cambria"/>
          <w:sz w:val="24"/>
          <w:szCs w:val="24"/>
        </w:rPr>
      </w:pPr>
      <w:r w:rsidRPr="002C104B">
        <w:rPr>
          <w:rFonts w:ascii="Cambria" w:hAnsi="Cambria"/>
          <w:sz w:val="24"/>
          <w:szCs w:val="24"/>
        </w:rPr>
        <w:t>Training the students of spoken English as well.</w:t>
      </w:r>
    </w:p>
    <w:p w:rsidR="006964E6" w:rsidRPr="002C104B" w:rsidP="00884FC7">
      <w:pPr>
        <w:pStyle w:val="ListParagraph1"/>
        <w:spacing w:after="0" w:line="360" w:lineRule="auto"/>
        <w:ind w:left="1080"/>
        <w:jc w:val="both"/>
        <w:rPr>
          <w:rFonts w:ascii="Cambria" w:hAnsi="Cambria"/>
          <w:sz w:val="24"/>
          <w:szCs w:val="24"/>
        </w:rPr>
      </w:pPr>
    </w:p>
    <w:p w:rsidR="006964E6" w:rsidRPr="002C104B">
      <w:pPr>
        <w:pStyle w:val="ListParagraph1"/>
        <w:spacing w:after="0" w:line="360" w:lineRule="auto"/>
        <w:ind w:left="360"/>
        <w:rPr>
          <w:rFonts w:ascii="Cambria" w:hAnsi="Cambria"/>
          <w:b/>
          <w:sz w:val="24"/>
          <w:szCs w:val="24"/>
        </w:rPr>
      </w:pPr>
      <w:r w:rsidRPr="002C104B">
        <w:rPr>
          <w:rFonts w:ascii="Cambria" w:hAnsi="Cambria"/>
          <w:b/>
          <w:sz w:val="24"/>
          <w:szCs w:val="24"/>
        </w:rPr>
        <w:t xml:space="preserve">Achievements </w:t>
      </w:r>
    </w:p>
    <w:p w:rsidR="006964E6" w:rsidRPr="002C104B" w:rsidP="00884FC7">
      <w:pPr>
        <w:pStyle w:val="ListParagraph1"/>
        <w:numPr>
          <w:ilvl w:val="0"/>
          <w:numId w:val="31"/>
        </w:numPr>
        <w:spacing w:after="0" w:line="360" w:lineRule="auto"/>
        <w:jc w:val="both"/>
        <w:rPr>
          <w:rFonts w:ascii="Cambria" w:hAnsi="Cambria"/>
          <w:sz w:val="24"/>
          <w:szCs w:val="24"/>
        </w:rPr>
      </w:pPr>
      <w:r w:rsidRPr="002C104B">
        <w:rPr>
          <w:rFonts w:ascii="Cambria" w:hAnsi="Cambria"/>
          <w:sz w:val="24"/>
          <w:szCs w:val="24"/>
        </w:rPr>
        <w:t xml:space="preserve">Promoted as </w:t>
      </w:r>
      <w:r w:rsidRPr="002C104B">
        <w:rPr>
          <w:rFonts w:ascii="Cambria" w:hAnsi="Cambria"/>
          <w:sz w:val="24"/>
          <w:szCs w:val="24"/>
        </w:rPr>
        <w:t>a</w:t>
      </w:r>
      <w:r w:rsidRPr="002C104B">
        <w:rPr>
          <w:rFonts w:ascii="Cambria" w:hAnsi="Cambria"/>
          <w:sz w:val="24"/>
          <w:szCs w:val="24"/>
        </w:rPr>
        <w:t xml:space="preserve"> Office Co-ordinator. </w:t>
      </w:r>
    </w:p>
    <w:p w:rsidR="006964E6" w:rsidRPr="002C104B" w:rsidP="00884FC7">
      <w:pPr>
        <w:pStyle w:val="ListParagraph1"/>
        <w:numPr>
          <w:ilvl w:val="0"/>
          <w:numId w:val="31"/>
        </w:numPr>
        <w:spacing w:after="0" w:line="360" w:lineRule="auto"/>
        <w:jc w:val="both"/>
        <w:rPr>
          <w:rFonts w:ascii="Cambria" w:hAnsi="Cambria"/>
          <w:sz w:val="24"/>
          <w:szCs w:val="24"/>
        </w:rPr>
      </w:pPr>
      <w:r w:rsidRPr="002C104B">
        <w:rPr>
          <w:rFonts w:ascii="Cambria" w:hAnsi="Cambria"/>
          <w:sz w:val="24"/>
          <w:szCs w:val="24"/>
        </w:rPr>
        <w:t>Getting incentives on the completion of monthly targets.</w:t>
      </w:r>
    </w:p>
    <w:p w:rsidR="006964E6" w:rsidRPr="002C104B" w:rsidP="00884FC7">
      <w:pPr>
        <w:pStyle w:val="ListParagraph1"/>
        <w:numPr>
          <w:ilvl w:val="0"/>
          <w:numId w:val="31"/>
        </w:numPr>
        <w:spacing w:after="0" w:line="360" w:lineRule="auto"/>
        <w:jc w:val="both"/>
        <w:rPr>
          <w:rFonts w:ascii="Cambria" w:hAnsi="Cambria"/>
          <w:sz w:val="24"/>
          <w:szCs w:val="24"/>
        </w:rPr>
      </w:pPr>
      <w:r w:rsidRPr="002C104B">
        <w:rPr>
          <w:rFonts w:ascii="Cambria" w:hAnsi="Cambria"/>
          <w:sz w:val="24"/>
          <w:szCs w:val="24"/>
        </w:rPr>
        <w:t>Other perks such as lunch &amp; dinner from the company.</w:t>
      </w:r>
    </w:p>
    <w:p w:rsidR="006964E6" w:rsidRPr="002C104B">
      <w:pPr>
        <w:pStyle w:val="ListParagraph1"/>
        <w:spacing w:after="0" w:line="360" w:lineRule="auto"/>
        <w:ind w:left="1080"/>
        <w:rPr>
          <w:rFonts w:ascii="Cambria" w:hAnsi="Cambria"/>
          <w:b/>
          <w:sz w:val="24"/>
          <w:szCs w:val="24"/>
        </w:rPr>
      </w:pPr>
    </w:p>
    <w:p w:rsidR="006964E6">
      <w:pPr>
        <w:spacing w:after="0" w:line="360" w:lineRule="auto"/>
        <w:rPr>
          <w:rFonts w:ascii="Cambria" w:hAnsi="Cambria"/>
          <w:b/>
          <w:color w:val="538ED5"/>
          <w:sz w:val="24"/>
          <w:szCs w:val="24"/>
        </w:rPr>
      </w:pPr>
    </w:p>
    <w:p w:rsidR="005E1F97" w:rsidRPr="002C104B" w:rsidP="005E1F97">
      <w:pPr>
        <w:spacing w:after="0" w:line="360" w:lineRule="auto"/>
        <w:rPr>
          <w:rFonts w:ascii="Cambria" w:hAnsi="Cambria"/>
          <w:b/>
          <w:color w:val="538ED5"/>
          <w:sz w:val="24"/>
          <w:szCs w:val="24"/>
        </w:rPr>
      </w:pPr>
      <w:r w:rsidRPr="002C104B">
        <w:rPr>
          <w:rFonts w:ascii="Cambria" w:hAnsi="Cambria"/>
          <w:b/>
          <w:color w:val="538ED5"/>
          <w:sz w:val="24"/>
          <w:szCs w:val="24"/>
        </w:rPr>
        <w:t>Freelance Makeup Artist | April 2024 – Present</w:t>
      </w:r>
      <w:r>
        <w:rPr>
          <w:rFonts w:ascii="Cambria" w:hAnsi="Cambria"/>
          <w:b/>
          <w:color w:val="538ED5"/>
          <w:sz w:val="24"/>
          <w:szCs w:val="24"/>
        </w:rPr>
        <w:t>:</w:t>
      </w:r>
    </w:p>
    <w:p w:rsidR="005E1F97" w:rsidP="005E1F97">
      <w:pPr>
        <w:spacing w:after="0" w:line="360" w:lineRule="auto"/>
        <w:jc w:val="both"/>
        <w:rPr>
          <w:rFonts w:ascii="Cambria" w:hAnsi="Cambria"/>
          <w:sz w:val="24"/>
        </w:rPr>
      </w:pPr>
      <w:r w:rsidRPr="002C104B">
        <w:rPr>
          <w:rFonts w:ascii="Cambria" w:hAnsi="Cambria"/>
          <w:sz w:val="24"/>
        </w:rPr>
        <w:t>Since April 2024, I have been working as a freelance makeup artist, offering tailored beauty services for a range of occasions such as weddings, parties, and photoshoots. My approach emphasizes enhancing each client's natural features while aligning with their individual preferences, ensuring they feel confident, radiant, and camera-ready for their special events.</w:t>
      </w:r>
    </w:p>
    <w:p w:rsidR="005E1F97" w:rsidRPr="002C104B">
      <w:pPr>
        <w:spacing w:after="0" w:line="360" w:lineRule="auto"/>
        <w:rPr>
          <w:rFonts w:ascii="Cambria" w:hAnsi="Cambria"/>
          <w:b/>
          <w:color w:val="538ED5"/>
          <w:sz w:val="24"/>
          <w:szCs w:val="24"/>
        </w:rPr>
      </w:pPr>
    </w:p>
    <w:p w:rsidR="006964E6" w:rsidRPr="002C104B">
      <w:pPr>
        <w:spacing w:after="0" w:line="360" w:lineRule="auto"/>
        <w:rPr>
          <w:rFonts w:ascii="Cambria" w:hAnsi="Cambria"/>
          <w:b/>
          <w:color w:val="538ED5"/>
          <w:sz w:val="24"/>
          <w:szCs w:val="24"/>
        </w:rPr>
      </w:pPr>
      <w:r w:rsidRPr="002C104B">
        <w:rPr>
          <w:rFonts w:ascii="Cambria" w:hAnsi="Cambria"/>
          <w:b/>
          <w:color w:val="538ED5"/>
          <w:sz w:val="24"/>
          <w:szCs w:val="24"/>
        </w:rPr>
        <w:t>Hobbies:</w:t>
      </w:r>
    </w:p>
    <w:p w:rsidR="006964E6" w:rsidRPr="002C104B">
      <w:pPr>
        <w:pStyle w:val="ListParagraph1"/>
        <w:numPr>
          <w:ilvl w:val="0"/>
          <w:numId w:val="19"/>
        </w:numPr>
        <w:spacing w:after="0" w:line="360" w:lineRule="auto"/>
        <w:rPr>
          <w:rFonts w:ascii="Cambria" w:hAnsi="Cambria"/>
          <w:sz w:val="24"/>
          <w:szCs w:val="24"/>
        </w:rPr>
      </w:pPr>
      <w:r w:rsidRPr="002C104B">
        <w:rPr>
          <w:rFonts w:ascii="Cambria" w:hAnsi="Cambria"/>
          <w:sz w:val="24"/>
          <w:szCs w:val="24"/>
        </w:rPr>
        <w:t>Painting.</w:t>
      </w:r>
    </w:p>
    <w:p w:rsidR="006964E6" w:rsidRPr="002C104B">
      <w:pPr>
        <w:pStyle w:val="ListParagraph1"/>
        <w:numPr>
          <w:ilvl w:val="0"/>
          <w:numId w:val="19"/>
        </w:numPr>
        <w:spacing w:after="0" w:line="360" w:lineRule="auto"/>
        <w:rPr>
          <w:rFonts w:ascii="Cambria" w:hAnsi="Cambria"/>
          <w:sz w:val="24"/>
          <w:szCs w:val="24"/>
        </w:rPr>
      </w:pPr>
      <w:r w:rsidRPr="002C104B">
        <w:rPr>
          <w:rFonts w:ascii="Cambria" w:hAnsi="Cambria"/>
          <w:sz w:val="24"/>
          <w:szCs w:val="24"/>
        </w:rPr>
        <w:t>Singing.</w:t>
      </w:r>
    </w:p>
    <w:p w:rsidR="006964E6" w:rsidRPr="0006755C">
      <w:pPr>
        <w:pStyle w:val="ListParagraph1"/>
        <w:numPr>
          <w:ilvl w:val="0"/>
          <w:numId w:val="19"/>
        </w:numPr>
        <w:spacing w:after="0" w:line="360" w:lineRule="auto"/>
        <w:rPr>
          <w:rFonts w:ascii="Cambria" w:hAnsi="Cambria"/>
          <w:sz w:val="24"/>
          <w:szCs w:val="24"/>
        </w:rPr>
      </w:pPr>
      <w:r>
        <w:rPr>
          <w:rFonts w:ascii="Cambria" w:hAnsi="Cambria"/>
          <w:sz w:val="24"/>
          <w:szCs w:val="24"/>
          <w:lang w:val="en-AU"/>
        </w:rPr>
        <w:t>Cooking.</w:t>
      </w:r>
    </w:p>
    <w:p w:rsidR="006964E6" w:rsidRPr="002C104B">
      <w:pPr>
        <w:spacing w:after="0" w:line="240" w:lineRule="auto"/>
        <w:rPr>
          <w:rFonts w:ascii="Cambria" w:hAnsi="Cambria"/>
          <w:color w:val="1F497D"/>
          <w:sz w:val="24"/>
          <w:szCs w:val="24"/>
        </w:rPr>
      </w:pPr>
    </w:p>
    <w:p w:rsidR="006964E6" w:rsidRPr="002C104B">
      <w:pPr>
        <w:spacing w:after="0" w:line="360" w:lineRule="auto"/>
        <w:rPr>
          <w:rFonts w:ascii="Cambria" w:hAnsi="Cambria"/>
          <w:b/>
          <w:color w:val="538ED5"/>
          <w:sz w:val="24"/>
          <w:szCs w:val="24"/>
        </w:rPr>
      </w:pPr>
      <w:r w:rsidRPr="002C104B">
        <w:rPr>
          <w:rFonts w:ascii="Cambria" w:hAnsi="Cambria"/>
          <w:b/>
          <w:color w:val="538ED5"/>
          <w:sz w:val="24"/>
          <w:szCs w:val="24"/>
        </w:rPr>
        <w:t>Other skills:</w:t>
      </w:r>
    </w:p>
    <w:p w:rsidR="006964E6" w:rsidRPr="002C104B">
      <w:pPr>
        <w:pStyle w:val="ListParagraph1"/>
        <w:numPr>
          <w:ilvl w:val="0"/>
          <w:numId w:val="20"/>
        </w:numPr>
        <w:spacing w:after="0" w:line="360" w:lineRule="auto"/>
        <w:rPr>
          <w:rFonts w:ascii="Cambria" w:hAnsi="Cambria"/>
          <w:sz w:val="24"/>
          <w:szCs w:val="24"/>
        </w:rPr>
      </w:pPr>
      <w:r w:rsidRPr="002C104B">
        <w:rPr>
          <w:rFonts w:ascii="Cambria" w:hAnsi="Cambria"/>
          <w:sz w:val="24"/>
          <w:szCs w:val="24"/>
        </w:rPr>
        <w:t>Efficient.</w:t>
      </w:r>
    </w:p>
    <w:p w:rsidR="006964E6" w:rsidRPr="00A02875">
      <w:pPr>
        <w:pStyle w:val="ListParagraph1"/>
        <w:numPr>
          <w:ilvl w:val="0"/>
          <w:numId w:val="20"/>
        </w:numPr>
        <w:spacing w:after="0" w:line="360" w:lineRule="auto"/>
        <w:rPr>
          <w:rFonts w:ascii="Cambria" w:hAnsi="Cambria"/>
          <w:sz w:val="24"/>
          <w:szCs w:val="24"/>
        </w:rPr>
      </w:pPr>
      <w:r>
        <w:rPr>
          <w:rFonts w:ascii="Cambria" w:hAnsi="Cambria"/>
          <w:sz w:val="24"/>
          <w:szCs w:val="24"/>
          <w:lang w:val="en-AU"/>
        </w:rPr>
        <w:t>Hardworking.</w:t>
      </w:r>
    </w:p>
    <w:p w:rsidR="00A02875" w:rsidRPr="002C104B">
      <w:pPr>
        <w:pStyle w:val="ListParagraph1"/>
        <w:numPr>
          <w:ilvl w:val="0"/>
          <w:numId w:val="20"/>
        </w:numPr>
        <w:spacing w:after="0" w:line="360" w:lineRule="auto"/>
        <w:rPr>
          <w:rFonts w:ascii="Cambria" w:hAnsi="Cambria"/>
          <w:sz w:val="24"/>
          <w:szCs w:val="24"/>
        </w:rPr>
      </w:pPr>
      <w:r>
        <w:rPr>
          <w:rFonts w:ascii="Cambria" w:hAnsi="Cambria"/>
          <w:sz w:val="24"/>
          <w:szCs w:val="24"/>
          <w:lang w:val="en-AU"/>
        </w:rPr>
        <w:t>Eager to learn new things.</w:t>
      </w:r>
    </w:p>
    <w:p w:rsidR="006964E6" w:rsidRPr="002C104B">
      <w:pPr>
        <w:pStyle w:val="ListParagraph1"/>
        <w:numPr>
          <w:ilvl w:val="0"/>
          <w:numId w:val="20"/>
        </w:numPr>
        <w:spacing w:after="0" w:line="360" w:lineRule="auto"/>
        <w:rPr>
          <w:rFonts w:ascii="Cambria" w:hAnsi="Cambria"/>
          <w:sz w:val="24"/>
          <w:szCs w:val="24"/>
        </w:rPr>
      </w:pPr>
      <w:r w:rsidRPr="002C104B">
        <w:rPr>
          <w:rFonts w:ascii="Cambria" w:hAnsi="Cambria"/>
          <w:sz w:val="24"/>
          <w:szCs w:val="24"/>
        </w:rPr>
        <w:t>Good Communication Skills.</w:t>
      </w:r>
    </w:p>
    <w:p w:rsidR="006964E6" w:rsidRPr="002C104B">
      <w:pPr>
        <w:pStyle w:val="ListParagraph1"/>
        <w:numPr>
          <w:ilvl w:val="0"/>
          <w:numId w:val="20"/>
        </w:numPr>
        <w:spacing w:after="0" w:line="360" w:lineRule="auto"/>
        <w:rPr>
          <w:rFonts w:ascii="Cambria" w:hAnsi="Cambria"/>
          <w:sz w:val="24"/>
          <w:szCs w:val="24"/>
        </w:rPr>
      </w:pPr>
      <w:r w:rsidRPr="002C104B">
        <w:rPr>
          <w:rFonts w:ascii="Cambria" w:hAnsi="Cambria"/>
          <w:sz w:val="24"/>
          <w:szCs w:val="24"/>
        </w:rPr>
        <w:t>Punctual.</w:t>
      </w:r>
    </w:p>
    <w:p w:rsidR="006964E6" w:rsidRPr="002C104B">
      <w:pPr>
        <w:pStyle w:val="ListParagraph1"/>
        <w:numPr>
          <w:ilvl w:val="0"/>
          <w:numId w:val="20"/>
        </w:numPr>
        <w:spacing w:after="0" w:line="360" w:lineRule="auto"/>
        <w:rPr>
          <w:rFonts w:ascii="Cambria" w:hAnsi="Cambria"/>
          <w:sz w:val="24"/>
          <w:szCs w:val="24"/>
        </w:rPr>
      </w:pPr>
      <w:r w:rsidRPr="002C104B">
        <w:rPr>
          <w:rFonts w:ascii="Cambria" w:hAnsi="Cambria"/>
          <w:sz w:val="24"/>
          <w:szCs w:val="24"/>
        </w:rPr>
        <w:t>Organised.</w:t>
      </w:r>
    </w:p>
    <w:p w:rsidR="006964E6" w:rsidRPr="002C104B">
      <w:pPr>
        <w:pStyle w:val="ListParagraph1"/>
        <w:numPr>
          <w:ilvl w:val="0"/>
          <w:numId w:val="20"/>
        </w:numPr>
        <w:spacing w:after="0" w:line="360" w:lineRule="auto"/>
        <w:rPr>
          <w:rFonts w:ascii="Cambria" w:hAnsi="Cambria"/>
          <w:sz w:val="24"/>
          <w:szCs w:val="24"/>
        </w:rPr>
      </w:pPr>
      <w:r>
        <w:rPr>
          <w:rFonts w:ascii="Cambria" w:hAnsi="Cambria"/>
          <w:sz w:val="24"/>
          <w:szCs w:val="24"/>
        </w:rPr>
        <w:t xml:space="preserve">Makeup Artist – </w:t>
      </w:r>
      <w:r>
        <w:rPr>
          <w:rFonts w:ascii="Cambria" w:hAnsi="Cambria"/>
          <w:sz w:val="24"/>
          <w:szCs w:val="24"/>
        </w:rPr>
        <w:t>Instagram</w:t>
      </w:r>
      <w:r>
        <w:rPr>
          <w:rFonts w:ascii="Cambria" w:hAnsi="Cambria"/>
          <w:sz w:val="24"/>
          <w:szCs w:val="24"/>
        </w:rPr>
        <w:t xml:space="preserve"> Handle </w:t>
      </w:r>
      <w:r w:rsidRPr="002C104B" w:rsidR="00F31533">
        <w:rPr>
          <w:rFonts w:ascii="Cambria" w:hAnsi="Cambria"/>
          <w:sz w:val="24"/>
          <w:szCs w:val="24"/>
        </w:rPr>
        <w:t>: @</w:t>
      </w:r>
      <w:r w:rsidR="00087455">
        <w:rPr>
          <w:rFonts w:ascii="Cambria" w:hAnsi="Cambria"/>
          <w:sz w:val="24"/>
          <w:szCs w:val="24"/>
        </w:rPr>
        <w:t>makoverbynuts</w:t>
      </w:r>
    </w:p>
    <w:p w:rsidR="006964E6" w:rsidRPr="002C104B">
      <w:pPr>
        <w:spacing w:after="0" w:line="360" w:lineRule="auto"/>
        <w:rPr>
          <w:rFonts w:ascii="Cambria" w:hAnsi="Cambria"/>
          <w:sz w:val="24"/>
          <w:szCs w:val="24"/>
        </w:rPr>
      </w:pPr>
    </w:p>
    <w:p w:rsidR="006964E6" w:rsidRPr="002C104B">
      <w:pPr>
        <w:spacing w:after="0" w:line="360" w:lineRule="auto"/>
        <w:rPr>
          <w:rFonts w:ascii="Cambria" w:hAnsi="Cambria"/>
          <w:b/>
          <w:color w:val="538ED5"/>
          <w:sz w:val="24"/>
          <w:szCs w:val="24"/>
        </w:rPr>
      </w:pPr>
      <w:r w:rsidRPr="002C104B">
        <w:rPr>
          <w:rFonts w:ascii="Cambria" w:hAnsi="Cambria"/>
          <w:b/>
          <w:color w:val="538ED5"/>
          <w:sz w:val="24"/>
          <w:szCs w:val="24"/>
        </w:rPr>
        <w:t>Parentage:</w:t>
      </w:r>
    </w:p>
    <w:p w:rsidR="006964E6" w:rsidRPr="002C104B">
      <w:pPr>
        <w:spacing w:after="0" w:line="360" w:lineRule="auto"/>
        <w:rPr>
          <w:rFonts w:ascii="Cambria" w:hAnsi="Cambria"/>
          <w:sz w:val="24"/>
          <w:szCs w:val="24"/>
        </w:rPr>
      </w:pPr>
      <w:r w:rsidRPr="002C104B">
        <w:rPr>
          <w:rFonts w:ascii="Cambria" w:hAnsi="Cambria"/>
          <w:sz w:val="24"/>
          <w:szCs w:val="24"/>
        </w:rPr>
        <w:t>Fathers Name: Sanjay Razdan</w:t>
      </w:r>
    </w:p>
    <w:p w:rsidR="006964E6" w:rsidRPr="002C104B">
      <w:pPr>
        <w:spacing w:after="0" w:line="360" w:lineRule="auto"/>
        <w:rPr>
          <w:rFonts w:ascii="Cambria" w:hAnsi="Cambria"/>
          <w:sz w:val="24"/>
          <w:szCs w:val="24"/>
        </w:rPr>
      </w:pPr>
      <w:r w:rsidRPr="002C104B">
        <w:rPr>
          <w:rFonts w:ascii="Cambria" w:hAnsi="Cambria"/>
          <w:sz w:val="24"/>
          <w:szCs w:val="24"/>
        </w:rPr>
        <w:t xml:space="preserve">Mothers Name: </w:t>
      </w:r>
      <w:r w:rsidRPr="002C104B">
        <w:rPr>
          <w:rFonts w:ascii="Cambria" w:hAnsi="Cambria"/>
          <w:sz w:val="24"/>
          <w:szCs w:val="24"/>
        </w:rPr>
        <w:t>RanbirKourRazdan</w:t>
      </w:r>
    </w:p>
    <w:p w:rsidR="006964E6" w:rsidRPr="002C104B">
      <w:pPr>
        <w:spacing w:after="0" w:line="360" w:lineRule="auto"/>
        <w:rPr>
          <w:rFonts w:ascii="Cambria" w:hAnsi="Cambria"/>
          <w:sz w:val="24"/>
          <w:szCs w:val="24"/>
        </w:rPr>
      </w:pPr>
      <w:r w:rsidRPr="002C104B">
        <w:rPr>
          <w:rFonts w:ascii="Cambria" w:hAnsi="Cambria"/>
          <w:sz w:val="24"/>
          <w:szCs w:val="24"/>
        </w:rPr>
        <w:t>D.O.B: 15</w:t>
      </w:r>
      <w:r w:rsidRPr="002C104B">
        <w:rPr>
          <w:rFonts w:ascii="Cambria" w:hAnsi="Cambria"/>
          <w:sz w:val="24"/>
          <w:szCs w:val="24"/>
          <w:vertAlign w:val="superscript"/>
        </w:rPr>
        <w:t>th</w:t>
      </w:r>
      <w:r w:rsidRPr="002C104B">
        <w:rPr>
          <w:rFonts w:ascii="Cambria" w:hAnsi="Cambria"/>
          <w:sz w:val="24"/>
          <w:szCs w:val="24"/>
        </w:rPr>
        <w:t xml:space="preserve"> of November 1992</w:t>
      </w:r>
    </w:p>
    <w:p w:rsidR="006964E6" w:rsidRPr="002C104B">
      <w:pPr>
        <w:spacing w:after="0" w:line="360" w:lineRule="auto"/>
        <w:rPr>
          <w:rFonts w:ascii="Cambria" w:hAnsi="Cambria"/>
          <w:sz w:val="24"/>
          <w:szCs w:val="24"/>
        </w:rPr>
      </w:pPr>
    </w:p>
    <w:p w:rsidR="006964E6" w:rsidRPr="002C104B">
      <w:pPr>
        <w:spacing w:after="0" w:line="360" w:lineRule="auto"/>
        <w:rPr>
          <w:rFonts w:ascii="Cambria" w:hAnsi="Cambria"/>
          <w:b/>
          <w:color w:val="538ED5"/>
          <w:sz w:val="24"/>
          <w:szCs w:val="24"/>
        </w:rPr>
      </w:pPr>
      <w:r w:rsidRPr="002C104B">
        <w:rPr>
          <w:rFonts w:ascii="Cambria" w:hAnsi="Cambria"/>
          <w:b/>
          <w:color w:val="538ED5"/>
          <w:sz w:val="24"/>
          <w:szCs w:val="24"/>
        </w:rPr>
        <w:t>Languages Known:</w:t>
      </w:r>
    </w:p>
    <w:p w:rsidR="006964E6" w:rsidRPr="002C104B">
      <w:pPr>
        <w:spacing w:after="0" w:line="360" w:lineRule="auto"/>
        <w:rPr>
          <w:rFonts w:ascii="Cambria" w:hAnsi="Cambria"/>
          <w:sz w:val="24"/>
          <w:szCs w:val="24"/>
        </w:rPr>
      </w:pPr>
      <w:r w:rsidRPr="002C104B">
        <w:rPr>
          <w:rFonts w:ascii="Cambria" w:hAnsi="Cambria"/>
          <w:sz w:val="24"/>
          <w:szCs w:val="24"/>
        </w:rPr>
        <w:t>Hindi: Read, Write &amp; Speak</w:t>
      </w:r>
    </w:p>
    <w:p w:rsidR="006964E6" w:rsidRPr="002C104B">
      <w:pPr>
        <w:spacing w:after="0" w:line="360" w:lineRule="auto"/>
        <w:rPr>
          <w:rFonts w:ascii="Cambria" w:hAnsi="Cambria"/>
          <w:sz w:val="24"/>
          <w:szCs w:val="24"/>
        </w:rPr>
      </w:pPr>
      <w:r w:rsidRPr="002C104B">
        <w:rPr>
          <w:rFonts w:ascii="Cambria" w:hAnsi="Cambria"/>
          <w:sz w:val="24"/>
          <w:szCs w:val="24"/>
        </w:rPr>
        <w:t>English: Read, Write &amp; Speak</w:t>
      </w:r>
    </w:p>
    <w:p w:rsidR="006964E6">
      <w:pPr>
        <w:spacing w:after="0" w:line="360" w:lineRule="auto"/>
        <w:rPr>
          <w:rFonts w:ascii="Cambria" w:hAnsi="Cambria"/>
          <w:sz w:val="24"/>
          <w:szCs w:val="24"/>
        </w:rPr>
      </w:pPr>
      <w:r w:rsidRPr="002C104B">
        <w:rPr>
          <w:rFonts w:ascii="Cambria" w:hAnsi="Cambria"/>
          <w:sz w:val="24"/>
          <w:szCs w:val="24"/>
        </w:rPr>
        <w:t>Kashmiri: Speak</w:t>
      </w:r>
    </w:p>
    <w:p w:rsidR="00670EB5" w:rsidRPr="002C104B">
      <w:pPr>
        <w:spacing w:after="0" w:line="360" w:lineRule="auto"/>
        <w:rPr>
          <w:rFonts w:ascii="Cambria" w:hAnsi="Cambria"/>
          <w:sz w:val="24"/>
          <w:szCs w:val="24"/>
        </w:rPr>
      </w:pPr>
      <w:r>
        <w:rPr>
          <w:rFonts w:ascii="Cambria" w:hAnsi="Cambria"/>
          <w:sz w:val="24"/>
          <w:szCs w:val="24"/>
        </w:rPr>
        <w:t>Punjabi: Speak</w:t>
      </w:r>
    </w:p>
    <w:p w:rsidR="006964E6" w:rsidRPr="002C104B">
      <w:pPr>
        <w:spacing w:after="0" w:line="360" w:lineRule="auto"/>
        <w:rPr>
          <w:rFonts w:ascii="Cambria" w:hAnsi="Cambria"/>
          <w:sz w:val="24"/>
          <w:szCs w:val="24"/>
        </w:rPr>
      </w:pPr>
    </w:p>
    <w:p w:rsidR="006964E6" w:rsidRPr="002C104B">
      <w:pPr>
        <w:spacing w:after="0" w:line="240" w:lineRule="auto"/>
        <w:rPr>
          <w:rFonts w:ascii="Cambria" w:hAnsi="Cambria"/>
          <w:color w:val="1F497D"/>
          <w:sz w:val="24"/>
          <w:szCs w:val="24"/>
        </w:rPr>
      </w:pPr>
    </w:p>
    <w:p w:rsidR="006964E6" w:rsidRPr="002C104B">
      <w:pPr>
        <w:spacing w:after="0" w:line="360" w:lineRule="auto"/>
        <w:rPr>
          <w:rFonts w:ascii="Cambria" w:hAnsi="Cambria"/>
          <w:sz w:val="24"/>
          <w:szCs w:val="24"/>
        </w:rPr>
      </w:pPr>
      <w:r w:rsidRPr="002C104B">
        <w:rPr>
          <w:rFonts w:ascii="Cambria" w:hAnsi="Cambria"/>
          <w:b/>
          <w:color w:val="538ED5"/>
          <w:sz w:val="24"/>
          <w:szCs w:val="24"/>
        </w:rPr>
        <w:t>Place:</w:t>
      </w:r>
      <w:r w:rsidRPr="00A02875">
        <w:rPr>
          <w:rFonts w:ascii="Cambria" w:hAnsi="Cambria"/>
          <w:sz w:val="24"/>
          <w:szCs w:val="24"/>
        </w:rPr>
        <w:t xml:space="preserve">Chandigarh </w:t>
      </w:r>
    </w:p>
    <w:p w:rsidR="006964E6" w:rsidRPr="002C104B">
      <w:pPr>
        <w:spacing w:line="360" w:lineRule="auto"/>
        <w:rPr>
          <w:rFonts w:ascii="Cambria" w:hAnsi="Cambria"/>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F11569">
      <w:pgSz w:w="11906" w:h="16838"/>
      <w:pgMar w:top="990" w:right="1440" w:bottom="360" w:left="1440" w:header="706" w:footer="706"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xi Sans">
    <w:altName w:val="Calibri"/>
    <w:charset w:val="00"/>
    <w:family w:val="auto"/>
    <w:pitch w:val="variable"/>
  </w:font>
  <w:font w:name="Evermore Ming">
    <w:altName w:val="Arial"/>
    <w:charset w:val="00"/>
    <w:family w:val="auto"/>
    <w:pitch w:val="variable"/>
  </w:font>
  <w:font w:name="Cambria">
    <w:panose1 w:val="02040503050406030204"/>
    <w:charset w:val="00"/>
    <w:family w:val="roman"/>
    <w:pitch w:val="variable"/>
    <w:sig w:usb0="E00006FF" w:usb1="420024FF" w:usb2="02000000" w:usb3="00000000" w:csb0="0000019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0"/>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hybridMultilevel"/>
    <w:tmpl w:val="00000000"/>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2">
    <w:nsid w:val="00000004"/>
    <w:multiLevelType w:val="hybridMultilevel"/>
    <w:tmpl w:val="00000000"/>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3">
    <w:nsid w:val="00000006"/>
    <w:multiLevelType w:val="hybridMultilevel"/>
    <w:tmpl w:val="00000000"/>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4">
    <w:nsid w:val="00000008"/>
    <w:multiLevelType w:val="hybridMultilevel"/>
    <w:tmpl w:val="00000000"/>
    <w:lvl w:ilvl="0">
      <w:start w:val="1"/>
      <w:numFmt w:val="upperRoman"/>
      <w:lvlText w:val="%1."/>
      <w:lvlJc w:val="righ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
    <w:nsid w:val="00000009"/>
    <w:multiLevelType w:val="hybridMultilevel"/>
    <w:tmpl w:val="00000000"/>
    <w:lvl w:ilvl="0">
      <w:start w:val="1"/>
      <w:numFmt w:val="bullet"/>
      <w:lvlText w:val=""/>
      <w:lvlJc w:val="left"/>
      <w:pPr>
        <w:tabs>
          <w:tab w:val="num" w:pos="0"/>
        </w:tabs>
        <w:ind w:left="644" w:hanging="360"/>
      </w:pPr>
      <w:rPr>
        <w:rFonts w:ascii="Symbol" w:hAnsi="Symbol" w:hint="default"/>
      </w:rPr>
    </w:lvl>
    <w:lvl w:ilvl="1">
      <w:start w:val="1"/>
      <w:numFmt w:val="bullet"/>
      <w:lvlText w:val="o"/>
      <w:lvlJc w:val="left"/>
      <w:pPr>
        <w:tabs>
          <w:tab w:val="num" w:pos="0"/>
        </w:tabs>
        <w:ind w:left="1364" w:hanging="360"/>
      </w:pPr>
      <w:rPr>
        <w:rFonts w:ascii="Courier New" w:hAnsi="Courier New" w:cs="Courier New" w:hint="default"/>
      </w:rPr>
    </w:lvl>
    <w:lvl w:ilvl="2">
      <w:start w:val="1"/>
      <w:numFmt w:val="bullet"/>
      <w:lvlText w:val=""/>
      <w:lvlJc w:val="left"/>
      <w:pPr>
        <w:tabs>
          <w:tab w:val="num" w:pos="0"/>
        </w:tabs>
        <w:ind w:left="2084" w:hanging="360"/>
      </w:pPr>
      <w:rPr>
        <w:rFonts w:ascii="Wingdings" w:hAnsi="Wingdings" w:hint="default"/>
      </w:rPr>
    </w:lvl>
    <w:lvl w:ilvl="3">
      <w:start w:val="1"/>
      <w:numFmt w:val="bullet"/>
      <w:lvlText w:val=""/>
      <w:lvlJc w:val="left"/>
      <w:pPr>
        <w:tabs>
          <w:tab w:val="num" w:pos="0"/>
        </w:tabs>
        <w:ind w:left="2804" w:hanging="360"/>
      </w:pPr>
      <w:rPr>
        <w:rFonts w:ascii="Symbol" w:hAnsi="Symbol" w:hint="default"/>
      </w:rPr>
    </w:lvl>
    <w:lvl w:ilvl="4">
      <w:start w:val="1"/>
      <w:numFmt w:val="bullet"/>
      <w:lvlText w:val="o"/>
      <w:lvlJc w:val="left"/>
      <w:pPr>
        <w:tabs>
          <w:tab w:val="num" w:pos="0"/>
        </w:tabs>
        <w:ind w:left="3524" w:hanging="360"/>
      </w:pPr>
      <w:rPr>
        <w:rFonts w:ascii="Courier New" w:hAnsi="Courier New" w:cs="Courier New" w:hint="default"/>
      </w:rPr>
    </w:lvl>
    <w:lvl w:ilvl="5">
      <w:start w:val="1"/>
      <w:numFmt w:val="bullet"/>
      <w:lvlText w:val=""/>
      <w:lvlJc w:val="left"/>
      <w:pPr>
        <w:tabs>
          <w:tab w:val="num" w:pos="0"/>
        </w:tabs>
        <w:ind w:left="4244" w:hanging="360"/>
      </w:pPr>
      <w:rPr>
        <w:rFonts w:ascii="Wingdings" w:hAnsi="Wingdings" w:hint="default"/>
      </w:rPr>
    </w:lvl>
    <w:lvl w:ilvl="6">
      <w:start w:val="1"/>
      <w:numFmt w:val="bullet"/>
      <w:lvlText w:val=""/>
      <w:lvlJc w:val="left"/>
      <w:pPr>
        <w:tabs>
          <w:tab w:val="num" w:pos="0"/>
        </w:tabs>
        <w:ind w:left="4964" w:hanging="360"/>
      </w:pPr>
      <w:rPr>
        <w:rFonts w:ascii="Symbol" w:hAnsi="Symbol" w:hint="default"/>
      </w:rPr>
    </w:lvl>
    <w:lvl w:ilvl="7">
      <w:start w:val="1"/>
      <w:numFmt w:val="bullet"/>
      <w:lvlText w:val="o"/>
      <w:lvlJc w:val="left"/>
      <w:pPr>
        <w:tabs>
          <w:tab w:val="num" w:pos="0"/>
        </w:tabs>
        <w:ind w:left="5684" w:hanging="360"/>
      </w:pPr>
      <w:rPr>
        <w:rFonts w:ascii="Courier New" w:hAnsi="Courier New" w:cs="Courier New" w:hint="default"/>
      </w:rPr>
    </w:lvl>
    <w:lvl w:ilvl="8">
      <w:start w:val="1"/>
      <w:numFmt w:val="bullet"/>
      <w:lvlText w:val=""/>
      <w:lvlJc w:val="left"/>
      <w:pPr>
        <w:tabs>
          <w:tab w:val="num" w:pos="0"/>
        </w:tabs>
        <w:ind w:left="6404" w:hanging="360"/>
      </w:pPr>
      <w:rPr>
        <w:rFonts w:ascii="Wingdings" w:hAnsi="Wingdings" w:hint="default"/>
      </w:rPr>
    </w:lvl>
  </w:abstractNum>
  <w:abstractNum w:abstractNumId="6">
    <w:nsid w:val="0000000C"/>
    <w:multiLevelType w:val="hybridMultilevel"/>
    <w:tmpl w:val="00000000"/>
    <w:lvl w:ilvl="0">
      <w:start w:val="1"/>
      <w:numFmt w:val="upperRoman"/>
      <w:lvlText w:val="%1."/>
      <w:lvlJc w:val="right"/>
      <w:pPr>
        <w:tabs>
          <w:tab w:val="num" w:pos="0"/>
        </w:tabs>
        <w:ind w:left="786" w:hanging="36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7">
    <w:nsid w:val="0000000D"/>
    <w:multiLevelType w:val="hybridMultilevel"/>
    <w:tmpl w:val="00000000"/>
    <w:lvl w:ilvl="0">
      <w:start w:val="1"/>
      <w:numFmt w:val="upperRoman"/>
      <w:lvlText w:val="%1."/>
      <w:lvlJc w:val="righ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8">
    <w:nsid w:val="0000000F"/>
    <w:multiLevelType w:val="hybridMultilevel"/>
    <w:tmpl w:val="00000000"/>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9">
    <w:nsid w:val="00000011"/>
    <w:multiLevelType w:val="hybridMultilevel"/>
    <w:tmpl w:val="00000000"/>
    <w:lvl w:ilvl="0">
      <w:start w:val="1"/>
      <w:numFmt w:val="upperRoman"/>
      <w:lvlText w:val="%1."/>
      <w:lvlJc w:val="right"/>
      <w:pPr>
        <w:tabs>
          <w:tab w:val="num" w:pos="0"/>
        </w:tabs>
        <w:ind w:left="1070" w:hanging="360"/>
      </w:pPr>
    </w:lvl>
    <w:lvl w:ilvl="1">
      <w:start w:val="1"/>
      <w:numFmt w:val="lowerLetter"/>
      <w:lvlText w:val="%2."/>
      <w:lvlJc w:val="left"/>
      <w:pPr>
        <w:tabs>
          <w:tab w:val="num" w:pos="0"/>
        </w:tabs>
        <w:ind w:left="1790" w:hanging="360"/>
      </w:pPr>
    </w:lvl>
    <w:lvl w:ilvl="2">
      <w:start w:val="1"/>
      <w:numFmt w:val="lowerRoman"/>
      <w:lvlText w:val="%3."/>
      <w:lvlJc w:val="right"/>
      <w:pPr>
        <w:tabs>
          <w:tab w:val="num" w:pos="0"/>
        </w:tabs>
        <w:ind w:left="2510" w:hanging="180"/>
      </w:pPr>
    </w:lvl>
    <w:lvl w:ilvl="3">
      <w:start w:val="1"/>
      <w:numFmt w:val="decimal"/>
      <w:lvlText w:val="%4."/>
      <w:lvlJc w:val="left"/>
      <w:pPr>
        <w:tabs>
          <w:tab w:val="num" w:pos="0"/>
        </w:tabs>
        <w:ind w:left="3230" w:hanging="360"/>
      </w:pPr>
    </w:lvl>
    <w:lvl w:ilvl="4">
      <w:start w:val="1"/>
      <w:numFmt w:val="lowerLetter"/>
      <w:lvlText w:val="%5."/>
      <w:lvlJc w:val="left"/>
      <w:pPr>
        <w:tabs>
          <w:tab w:val="num" w:pos="0"/>
        </w:tabs>
        <w:ind w:left="3950" w:hanging="360"/>
      </w:pPr>
    </w:lvl>
    <w:lvl w:ilvl="5">
      <w:start w:val="1"/>
      <w:numFmt w:val="lowerRoman"/>
      <w:lvlText w:val="%6."/>
      <w:lvlJc w:val="right"/>
      <w:pPr>
        <w:tabs>
          <w:tab w:val="num" w:pos="0"/>
        </w:tabs>
        <w:ind w:left="4670" w:hanging="180"/>
      </w:pPr>
    </w:lvl>
    <w:lvl w:ilvl="6">
      <w:start w:val="1"/>
      <w:numFmt w:val="decimal"/>
      <w:lvlText w:val="%7."/>
      <w:lvlJc w:val="left"/>
      <w:pPr>
        <w:tabs>
          <w:tab w:val="num" w:pos="0"/>
        </w:tabs>
        <w:ind w:left="5390" w:hanging="360"/>
      </w:pPr>
    </w:lvl>
    <w:lvl w:ilvl="7">
      <w:start w:val="1"/>
      <w:numFmt w:val="lowerLetter"/>
      <w:lvlText w:val="%8."/>
      <w:lvlJc w:val="left"/>
      <w:pPr>
        <w:tabs>
          <w:tab w:val="num" w:pos="0"/>
        </w:tabs>
        <w:ind w:left="6110" w:hanging="360"/>
      </w:pPr>
    </w:lvl>
    <w:lvl w:ilvl="8">
      <w:start w:val="1"/>
      <w:numFmt w:val="lowerRoman"/>
      <w:lvlText w:val="%9."/>
      <w:lvlJc w:val="right"/>
      <w:pPr>
        <w:tabs>
          <w:tab w:val="num" w:pos="0"/>
        </w:tabs>
        <w:ind w:left="6830" w:hanging="180"/>
      </w:pPr>
    </w:lvl>
  </w:abstractNum>
  <w:abstractNum w:abstractNumId="10">
    <w:nsid w:val="00000013"/>
    <w:multiLevelType w:val="hybridMultilevel"/>
    <w:tmpl w:val="00000000"/>
    <w:lvl w:ilvl="0">
      <w:start w:val="1"/>
      <w:numFmt w:val="upperRoman"/>
      <w:lvlText w:val="%1."/>
      <w:lvlJc w:val="right"/>
      <w:pPr>
        <w:tabs>
          <w:tab w:val="num" w:pos="0"/>
        </w:tabs>
        <w:ind w:left="1070" w:hanging="360"/>
      </w:pPr>
    </w:lvl>
    <w:lvl w:ilvl="1">
      <w:start w:val="1"/>
      <w:numFmt w:val="lowerLetter"/>
      <w:lvlText w:val="%2."/>
      <w:lvlJc w:val="left"/>
      <w:pPr>
        <w:tabs>
          <w:tab w:val="num" w:pos="0"/>
        </w:tabs>
        <w:ind w:left="1790" w:hanging="360"/>
      </w:pPr>
    </w:lvl>
    <w:lvl w:ilvl="2">
      <w:start w:val="1"/>
      <w:numFmt w:val="lowerRoman"/>
      <w:lvlText w:val="%3."/>
      <w:lvlJc w:val="right"/>
      <w:pPr>
        <w:tabs>
          <w:tab w:val="num" w:pos="0"/>
        </w:tabs>
        <w:ind w:left="2510" w:hanging="180"/>
      </w:pPr>
    </w:lvl>
    <w:lvl w:ilvl="3">
      <w:start w:val="1"/>
      <w:numFmt w:val="decimal"/>
      <w:lvlText w:val="%4."/>
      <w:lvlJc w:val="left"/>
      <w:pPr>
        <w:tabs>
          <w:tab w:val="num" w:pos="0"/>
        </w:tabs>
        <w:ind w:left="3230" w:hanging="360"/>
      </w:pPr>
    </w:lvl>
    <w:lvl w:ilvl="4">
      <w:start w:val="1"/>
      <w:numFmt w:val="lowerLetter"/>
      <w:lvlText w:val="%5."/>
      <w:lvlJc w:val="left"/>
      <w:pPr>
        <w:tabs>
          <w:tab w:val="num" w:pos="0"/>
        </w:tabs>
        <w:ind w:left="3950" w:hanging="360"/>
      </w:pPr>
    </w:lvl>
    <w:lvl w:ilvl="5">
      <w:start w:val="1"/>
      <w:numFmt w:val="lowerRoman"/>
      <w:lvlText w:val="%6."/>
      <w:lvlJc w:val="right"/>
      <w:pPr>
        <w:tabs>
          <w:tab w:val="num" w:pos="0"/>
        </w:tabs>
        <w:ind w:left="4670" w:hanging="180"/>
      </w:pPr>
    </w:lvl>
    <w:lvl w:ilvl="6">
      <w:start w:val="1"/>
      <w:numFmt w:val="decimal"/>
      <w:lvlText w:val="%7."/>
      <w:lvlJc w:val="left"/>
      <w:pPr>
        <w:tabs>
          <w:tab w:val="num" w:pos="0"/>
        </w:tabs>
        <w:ind w:left="5390" w:hanging="360"/>
      </w:pPr>
    </w:lvl>
    <w:lvl w:ilvl="7">
      <w:start w:val="1"/>
      <w:numFmt w:val="lowerLetter"/>
      <w:lvlText w:val="%8."/>
      <w:lvlJc w:val="left"/>
      <w:pPr>
        <w:tabs>
          <w:tab w:val="num" w:pos="0"/>
        </w:tabs>
        <w:ind w:left="6110" w:hanging="360"/>
      </w:pPr>
    </w:lvl>
    <w:lvl w:ilvl="8">
      <w:start w:val="1"/>
      <w:numFmt w:val="lowerRoman"/>
      <w:lvlText w:val="%9."/>
      <w:lvlJc w:val="right"/>
      <w:pPr>
        <w:tabs>
          <w:tab w:val="num" w:pos="0"/>
        </w:tabs>
        <w:ind w:left="6830" w:hanging="180"/>
      </w:pPr>
    </w:lvl>
  </w:abstractNum>
  <w:abstractNum w:abstractNumId="11">
    <w:nsid w:val="00000014"/>
    <w:multiLevelType w:val="hybridMultilevel"/>
    <w:tmpl w:val="00000000"/>
    <w:lvl w:ilvl="0">
      <w:start w:val="1"/>
      <w:numFmt w:val="upperRoman"/>
      <w:lvlText w:val="%1."/>
      <w:lvlJc w:val="right"/>
      <w:pPr>
        <w:tabs>
          <w:tab w:val="num" w:pos="0"/>
        </w:tabs>
        <w:ind w:left="786" w:hanging="36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12">
    <w:nsid w:val="00000016"/>
    <w:multiLevelType w:val="hybridMultilevel"/>
    <w:tmpl w:val="00000000"/>
    <w:lvl w:ilvl="0">
      <w:start w:val="1"/>
      <w:numFmt w:val="upperRoman"/>
      <w:lvlText w:val="%1."/>
      <w:lvlJc w:val="right"/>
      <w:pPr>
        <w:tabs>
          <w:tab w:val="num" w:pos="0"/>
        </w:tabs>
        <w:ind w:left="928" w:hanging="360"/>
      </w:pPr>
    </w:lvl>
    <w:lvl w:ilvl="1">
      <w:start w:val="1"/>
      <w:numFmt w:val="lowerLetter"/>
      <w:lvlText w:val="%2."/>
      <w:lvlJc w:val="left"/>
      <w:pPr>
        <w:tabs>
          <w:tab w:val="num" w:pos="0"/>
        </w:tabs>
        <w:ind w:left="1648" w:hanging="360"/>
      </w:pPr>
    </w:lvl>
    <w:lvl w:ilvl="2">
      <w:start w:val="1"/>
      <w:numFmt w:val="lowerRoman"/>
      <w:lvlText w:val="%3."/>
      <w:lvlJc w:val="right"/>
      <w:pPr>
        <w:tabs>
          <w:tab w:val="num" w:pos="0"/>
        </w:tabs>
        <w:ind w:left="2368" w:hanging="180"/>
      </w:pPr>
    </w:lvl>
    <w:lvl w:ilvl="3">
      <w:start w:val="1"/>
      <w:numFmt w:val="decimal"/>
      <w:lvlText w:val="%4."/>
      <w:lvlJc w:val="left"/>
      <w:pPr>
        <w:tabs>
          <w:tab w:val="num" w:pos="0"/>
        </w:tabs>
        <w:ind w:left="3088" w:hanging="360"/>
      </w:pPr>
    </w:lvl>
    <w:lvl w:ilvl="4">
      <w:start w:val="1"/>
      <w:numFmt w:val="lowerLetter"/>
      <w:lvlText w:val="%5."/>
      <w:lvlJc w:val="left"/>
      <w:pPr>
        <w:tabs>
          <w:tab w:val="num" w:pos="0"/>
        </w:tabs>
        <w:ind w:left="3808" w:hanging="360"/>
      </w:pPr>
    </w:lvl>
    <w:lvl w:ilvl="5">
      <w:start w:val="1"/>
      <w:numFmt w:val="lowerRoman"/>
      <w:lvlText w:val="%6."/>
      <w:lvlJc w:val="right"/>
      <w:pPr>
        <w:tabs>
          <w:tab w:val="num" w:pos="0"/>
        </w:tabs>
        <w:ind w:left="4528" w:hanging="180"/>
      </w:pPr>
    </w:lvl>
    <w:lvl w:ilvl="6">
      <w:start w:val="1"/>
      <w:numFmt w:val="decimal"/>
      <w:lvlText w:val="%7."/>
      <w:lvlJc w:val="left"/>
      <w:pPr>
        <w:tabs>
          <w:tab w:val="num" w:pos="0"/>
        </w:tabs>
        <w:ind w:left="5248" w:hanging="360"/>
      </w:pPr>
    </w:lvl>
    <w:lvl w:ilvl="7">
      <w:start w:val="1"/>
      <w:numFmt w:val="lowerLetter"/>
      <w:lvlText w:val="%8."/>
      <w:lvlJc w:val="left"/>
      <w:pPr>
        <w:tabs>
          <w:tab w:val="num" w:pos="0"/>
        </w:tabs>
        <w:ind w:left="5968" w:hanging="360"/>
      </w:pPr>
    </w:lvl>
    <w:lvl w:ilvl="8">
      <w:start w:val="1"/>
      <w:numFmt w:val="lowerRoman"/>
      <w:lvlText w:val="%9."/>
      <w:lvlJc w:val="right"/>
      <w:pPr>
        <w:tabs>
          <w:tab w:val="num" w:pos="0"/>
        </w:tabs>
        <w:ind w:left="6688" w:hanging="180"/>
      </w:pPr>
    </w:lvl>
  </w:abstractNum>
  <w:abstractNum w:abstractNumId="13">
    <w:nsid w:val="00000019"/>
    <w:multiLevelType w:val="hybridMultilevel"/>
    <w:tmpl w:val="00000000"/>
    <w:lvl w:ilvl="0">
      <w:start w:val="1"/>
      <w:numFmt w:val="upperRoman"/>
      <w:lvlText w:val="%1."/>
      <w:lvlJc w:val="right"/>
      <w:pPr>
        <w:tabs>
          <w:tab w:val="num" w:pos="0"/>
        </w:tabs>
        <w:ind w:left="928" w:hanging="360"/>
      </w:pPr>
    </w:lvl>
    <w:lvl w:ilvl="1">
      <w:start w:val="1"/>
      <w:numFmt w:val="lowerLetter"/>
      <w:lvlText w:val="%2."/>
      <w:lvlJc w:val="left"/>
      <w:pPr>
        <w:tabs>
          <w:tab w:val="num" w:pos="0"/>
        </w:tabs>
        <w:ind w:left="1648" w:hanging="360"/>
      </w:pPr>
    </w:lvl>
    <w:lvl w:ilvl="2">
      <w:start w:val="1"/>
      <w:numFmt w:val="lowerRoman"/>
      <w:lvlText w:val="%3."/>
      <w:lvlJc w:val="right"/>
      <w:pPr>
        <w:tabs>
          <w:tab w:val="num" w:pos="0"/>
        </w:tabs>
        <w:ind w:left="2368" w:hanging="180"/>
      </w:pPr>
    </w:lvl>
    <w:lvl w:ilvl="3">
      <w:start w:val="1"/>
      <w:numFmt w:val="decimal"/>
      <w:lvlText w:val="%4."/>
      <w:lvlJc w:val="left"/>
      <w:pPr>
        <w:tabs>
          <w:tab w:val="num" w:pos="0"/>
        </w:tabs>
        <w:ind w:left="3088" w:hanging="360"/>
      </w:pPr>
    </w:lvl>
    <w:lvl w:ilvl="4">
      <w:start w:val="1"/>
      <w:numFmt w:val="lowerLetter"/>
      <w:lvlText w:val="%5."/>
      <w:lvlJc w:val="left"/>
      <w:pPr>
        <w:tabs>
          <w:tab w:val="num" w:pos="0"/>
        </w:tabs>
        <w:ind w:left="3808" w:hanging="360"/>
      </w:pPr>
    </w:lvl>
    <w:lvl w:ilvl="5">
      <w:start w:val="1"/>
      <w:numFmt w:val="lowerRoman"/>
      <w:lvlText w:val="%6."/>
      <w:lvlJc w:val="right"/>
      <w:pPr>
        <w:tabs>
          <w:tab w:val="num" w:pos="0"/>
        </w:tabs>
        <w:ind w:left="4528" w:hanging="180"/>
      </w:pPr>
    </w:lvl>
    <w:lvl w:ilvl="6">
      <w:start w:val="1"/>
      <w:numFmt w:val="decimal"/>
      <w:lvlText w:val="%7."/>
      <w:lvlJc w:val="left"/>
      <w:pPr>
        <w:tabs>
          <w:tab w:val="num" w:pos="0"/>
        </w:tabs>
        <w:ind w:left="5248" w:hanging="360"/>
      </w:pPr>
    </w:lvl>
    <w:lvl w:ilvl="7">
      <w:start w:val="1"/>
      <w:numFmt w:val="lowerLetter"/>
      <w:lvlText w:val="%8."/>
      <w:lvlJc w:val="left"/>
      <w:pPr>
        <w:tabs>
          <w:tab w:val="num" w:pos="0"/>
        </w:tabs>
        <w:ind w:left="5968" w:hanging="360"/>
      </w:pPr>
    </w:lvl>
    <w:lvl w:ilvl="8">
      <w:start w:val="1"/>
      <w:numFmt w:val="lowerRoman"/>
      <w:lvlText w:val="%9."/>
      <w:lvlJc w:val="right"/>
      <w:pPr>
        <w:tabs>
          <w:tab w:val="num" w:pos="0"/>
        </w:tabs>
        <w:ind w:left="6688" w:hanging="180"/>
      </w:pPr>
    </w:lvl>
  </w:abstractNum>
  <w:abstractNum w:abstractNumId="14">
    <w:nsid w:val="0000001A"/>
    <w:multiLevelType w:val="hybridMultilevel"/>
    <w:tmpl w:val="00000000"/>
    <w:lvl w:ilvl="0">
      <w:start w:val="1"/>
      <w:numFmt w:val="upperRoman"/>
      <w:lvlText w:val="%1."/>
      <w:lvlJc w:val="righ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5">
    <w:nsid w:val="0000001B"/>
    <w:multiLevelType w:val="hybridMultilevel"/>
    <w:tmpl w:val="00000000"/>
    <w:lvl w:ilvl="0">
      <w:start w:val="1"/>
      <w:numFmt w:val="upperRoman"/>
      <w:lvlText w:val="%1."/>
      <w:lvlJc w:val="righ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6">
    <w:nsid w:val="0000001C"/>
    <w:multiLevelType w:val="hybridMultilevel"/>
    <w:tmpl w:val="00000000"/>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7">
    <w:nsid w:val="0000001E"/>
    <w:multiLevelType w:val="hybridMultilevel"/>
    <w:tmpl w:val="00000000"/>
    <w:lvl w:ilvl="0">
      <w:start w:val="1"/>
      <w:numFmt w:val="bullet"/>
      <w:isLgl/>
      <w:lvlText w:val=""/>
      <w:lvlJc w:val="left"/>
      <w:pPr>
        <w:tabs>
          <w:tab w:val="num" w:pos="0"/>
        </w:tabs>
        <w:ind w:left="720" w:hanging="360"/>
      </w:pPr>
      <w:rPr>
        <w:rFonts w:ascii="Symbol" w:hAnsi="Symbol"/>
      </w:rPr>
    </w:lvl>
    <w:lvl w:ilvl="1">
      <w:start w:val="1"/>
      <w:numFmt w:val="bullet"/>
      <w:isLgl/>
      <w:lvlText w:val="o"/>
      <w:lvlJc w:val="left"/>
      <w:pPr>
        <w:tabs>
          <w:tab w:val="num" w:pos="0"/>
        </w:tabs>
        <w:ind w:left="1440" w:hanging="360"/>
      </w:pPr>
      <w:rPr>
        <w:rFonts w:ascii="Courier New" w:hAnsi="Courier New"/>
      </w:rPr>
    </w:lvl>
    <w:lvl w:ilvl="2">
      <w:start w:val="1"/>
      <w:numFmt w:val="bullet"/>
      <w:isLgl/>
      <w:lvlText w:val=""/>
      <w:lvlJc w:val="left"/>
      <w:pPr>
        <w:tabs>
          <w:tab w:val="num" w:pos="0"/>
        </w:tabs>
        <w:ind w:left="2160" w:hanging="360"/>
      </w:pPr>
      <w:rPr>
        <w:rFonts w:ascii="Wingdings" w:hAnsi="Wingdings"/>
      </w:rPr>
    </w:lvl>
    <w:lvl w:ilvl="3">
      <w:start w:val="1"/>
      <w:numFmt w:val="bullet"/>
      <w:isLgl/>
      <w:lvlText w:val=""/>
      <w:lvlJc w:val="left"/>
      <w:pPr>
        <w:tabs>
          <w:tab w:val="num" w:pos="0"/>
        </w:tabs>
        <w:ind w:left="2880" w:hanging="360"/>
      </w:pPr>
      <w:rPr>
        <w:rFonts w:ascii="Symbol" w:hAnsi="Symbol"/>
      </w:rPr>
    </w:lvl>
    <w:lvl w:ilvl="4">
      <w:start w:val="1"/>
      <w:numFmt w:val="bullet"/>
      <w:isLgl/>
      <w:lvlText w:val="o"/>
      <w:lvlJc w:val="left"/>
      <w:pPr>
        <w:tabs>
          <w:tab w:val="num" w:pos="0"/>
        </w:tabs>
        <w:ind w:left="3600" w:hanging="360"/>
      </w:pPr>
      <w:rPr>
        <w:rFonts w:ascii="Courier New" w:hAnsi="Courier New"/>
      </w:rPr>
    </w:lvl>
    <w:lvl w:ilvl="5">
      <w:start w:val="1"/>
      <w:numFmt w:val="bullet"/>
      <w:isLgl/>
      <w:lvlText w:val=""/>
      <w:lvlJc w:val="left"/>
      <w:pPr>
        <w:tabs>
          <w:tab w:val="num" w:pos="0"/>
        </w:tabs>
        <w:ind w:left="4320" w:hanging="360"/>
      </w:pPr>
      <w:rPr>
        <w:rFonts w:ascii="Wingdings" w:hAnsi="Wingdings"/>
      </w:rPr>
    </w:lvl>
    <w:lvl w:ilvl="6">
      <w:start w:val="1"/>
      <w:numFmt w:val="bullet"/>
      <w:isLgl/>
      <w:lvlText w:val=""/>
      <w:lvlJc w:val="left"/>
      <w:pPr>
        <w:tabs>
          <w:tab w:val="num" w:pos="0"/>
        </w:tabs>
        <w:ind w:left="5040" w:hanging="360"/>
      </w:pPr>
      <w:rPr>
        <w:rFonts w:ascii="Symbol" w:hAnsi="Symbol"/>
      </w:rPr>
    </w:lvl>
    <w:lvl w:ilvl="7">
      <w:start w:val="1"/>
      <w:numFmt w:val="bullet"/>
      <w:isLgl/>
      <w:lvlText w:val="o"/>
      <w:lvlJc w:val="left"/>
      <w:pPr>
        <w:tabs>
          <w:tab w:val="num" w:pos="0"/>
        </w:tabs>
        <w:ind w:left="5760" w:hanging="360"/>
      </w:pPr>
      <w:rPr>
        <w:rFonts w:ascii="Courier New" w:hAnsi="Courier New"/>
      </w:rPr>
    </w:lvl>
    <w:lvl w:ilvl="8">
      <w:start w:val="1"/>
      <w:numFmt w:val="bullet"/>
      <w:isLgl/>
      <w:lvlText w:val=""/>
      <w:lvlJc w:val="left"/>
      <w:pPr>
        <w:tabs>
          <w:tab w:val="num" w:pos="0"/>
        </w:tabs>
        <w:ind w:left="6480" w:hanging="360"/>
      </w:pPr>
      <w:rPr>
        <w:rFonts w:ascii="Wingdings" w:hAnsi="Wingdings"/>
      </w:rPr>
    </w:lvl>
  </w:abstractNum>
  <w:abstractNum w:abstractNumId="18">
    <w:nsid w:val="00000021"/>
    <w:multiLevelType w:val="hybridMultilevel"/>
    <w:tmpl w:val="1C148042"/>
    <w:lvl w:ilvl="0">
      <w:start w:val="1"/>
      <w:numFmt w:val="upperRoman"/>
      <w:isLgl/>
      <w:lvlText w:val="%1."/>
      <w:lvlJc w:val="right"/>
      <w:pPr>
        <w:tabs>
          <w:tab w:val="num" w:pos="207"/>
        </w:tabs>
        <w:ind w:left="927" w:hanging="360"/>
      </w:pPr>
      <w:rPr>
        <w:b w:val="0"/>
      </w:rPr>
    </w:lvl>
    <w:lvl w:ilvl="1">
      <w:start w:val="1"/>
      <w:numFmt w:val="lowerLetter"/>
      <w:isLgl/>
      <w:lvlText w:val="%2."/>
      <w:lvlJc w:val="left"/>
      <w:pPr>
        <w:tabs>
          <w:tab w:val="num" w:pos="207"/>
        </w:tabs>
        <w:ind w:left="1647" w:hanging="360"/>
      </w:pPr>
    </w:lvl>
    <w:lvl w:ilvl="2">
      <w:start w:val="1"/>
      <w:numFmt w:val="lowerRoman"/>
      <w:isLgl/>
      <w:lvlText w:val="%3."/>
      <w:lvlJc w:val="right"/>
      <w:pPr>
        <w:tabs>
          <w:tab w:val="num" w:pos="207"/>
        </w:tabs>
        <w:ind w:left="2367" w:hanging="360"/>
      </w:pPr>
    </w:lvl>
    <w:lvl w:ilvl="3">
      <w:start w:val="1"/>
      <w:numFmt w:val="decimal"/>
      <w:isLgl/>
      <w:lvlText w:val="%4."/>
      <w:lvlJc w:val="left"/>
      <w:pPr>
        <w:tabs>
          <w:tab w:val="num" w:pos="207"/>
        </w:tabs>
        <w:ind w:left="3087" w:hanging="360"/>
      </w:pPr>
    </w:lvl>
    <w:lvl w:ilvl="4">
      <w:start w:val="1"/>
      <w:numFmt w:val="lowerLetter"/>
      <w:isLgl/>
      <w:lvlText w:val="%5."/>
      <w:lvlJc w:val="left"/>
      <w:pPr>
        <w:tabs>
          <w:tab w:val="num" w:pos="207"/>
        </w:tabs>
        <w:ind w:left="3807" w:hanging="360"/>
      </w:pPr>
    </w:lvl>
    <w:lvl w:ilvl="5">
      <w:start w:val="1"/>
      <w:numFmt w:val="lowerRoman"/>
      <w:isLgl/>
      <w:lvlText w:val="%6."/>
      <w:lvlJc w:val="right"/>
      <w:pPr>
        <w:tabs>
          <w:tab w:val="num" w:pos="207"/>
        </w:tabs>
        <w:ind w:left="4527" w:hanging="360"/>
      </w:pPr>
    </w:lvl>
    <w:lvl w:ilvl="6">
      <w:start w:val="1"/>
      <w:numFmt w:val="decimal"/>
      <w:isLgl/>
      <w:lvlText w:val="%7."/>
      <w:lvlJc w:val="left"/>
      <w:pPr>
        <w:tabs>
          <w:tab w:val="num" w:pos="207"/>
        </w:tabs>
        <w:ind w:left="5247" w:hanging="360"/>
      </w:pPr>
    </w:lvl>
    <w:lvl w:ilvl="7">
      <w:start w:val="1"/>
      <w:numFmt w:val="lowerLetter"/>
      <w:isLgl/>
      <w:lvlText w:val="%8."/>
      <w:lvlJc w:val="left"/>
      <w:pPr>
        <w:tabs>
          <w:tab w:val="num" w:pos="207"/>
        </w:tabs>
        <w:ind w:left="5967" w:hanging="360"/>
      </w:pPr>
    </w:lvl>
    <w:lvl w:ilvl="8">
      <w:start w:val="1"/>
      <w:numFmt w:val="lowerRoman"/>
      <w:isLgl/>
      <w:lvlText w:val="%9."/>
      <w:lvlJc w:val="right"/>
      <w:pPr>
        <w:tabs>
          <w:tab w:val="num" w:pos="207"/>
        </w:tabs>
        <w:ind w:left="6687" w:hanging="360"/>
      </w:pPr>
    </w:lvl>
  </w:abstractNum>
  <w:abstractNum w:abstractNumId="19">
    <w:nsid w:val="02911998"/>
    <w:multiLevelType w:val="hybridMultilevel"/>
    <w:tmpl w:val="37BEBFBE"/>
    <w:lvl w:ilvl="0">
      <w:start w:val="1"/>
      <w:numFmt w:val="decimal"/>
      <w:lvlText w:val="%1."/>
      <w:lvlJc w:val="left"/>
      <w:pPr>
        <w:tabs>
          <w:tab w:val="num" w:pos="0"/>
        </w:tabs>
        <w:ind w:left="720" w:hanging="360"/>
      </w:pPr>
    </w:lvl>
    <w:lvl w:ilvl="1">
      <w:start w:val="1"/>
      <w:numFmt w:val="bullet"/>
      <w:isLgl/>
      <w:lvlText w:val="o"/>
      <w:lvlJc w:val="left"/>
      <w:pPr>
        <w:tabs>
          <w:tab w:val="num" w:pos="0"/>
        </w:tabs>
        <w:ind w:left="1440" w:hanging="360"/>
      </w:pPr>
      <w:rPr>
        <w:rFonts w:ascii="Courier New" w:hAnsi="Courier New"/>
      </w:rPr>
    </w:lvl>
    <w:lvl w:ilvl="2">
      <w:start w:val="1"/>
      <w:numFmt w:val="bullet"/>
      <w:isLgl/>
      <w:lvlText w:val=""/>
      <w:lvlJc w:val="left"/>
      <w:pPr>
        <w:tabs>
          <w:tab w:val="num" w:pos="0"/>
        </w:tabs>
        <w:ind w:left="2160" w:hanging="360"/>
      </w:pPr>
      <w:rPr>
        <w:rFonts w:ascii="Wingdings" w:hAnsi="Wingdings"/>
      </w:rPr>
    </w:lvl>
    <w:lvl w:ilvl="3">
      <w:start w:val="1"/>
      <w:numFmt w:val="bullet"/>
      <w:isLgl/>
      <w:lvlText w:val=""/>
      <w:lvlJc w:val="left"/>
      <w:pPr>
        <w:tabs>
          <w:tab w:val="num" w:pos="0"/>
        </w:tabs>
        <w:ind w:left="2880" w:hanging="360"/>
      </w:pPr>
      <w:rPr>
        <w:rFonts w:ascii="Symbol" w:hAnsi="Symbol"/>
      </w:rPr>
    </w:lvl>
    <w:lvl w:ilvl="4">
      <w:start w:val="1"/>
      <w:numFmt w:val="bullet"/>
      <w:isLgl/>
      <w:lvlText w:val="o"/>
      <w:lvlJc w:val="left"/>
      <w:pPr>
        <w:tabs>
          <w:tab w:val="num" w:pos="0"/>
        </w:tabs>
        <w:ind w:left="3600" w:hanging="360"/>
      </w:pPr>
      <w:rPr>
        <w:rFonts w:ascii="Courier New" w:hAnsi="Courier New"/>
      </w:rPr>
    </w:lvl>
    <w:lvl w:ilvl="5">
      <w:start w:val="1"/>
      <w:numFmt w:val="bullet"/>
      <w:isLgl/>
      <w:lvlText w:val=""/>
      <w:lvlJc w:val="left"/>
      <w:pPr>
        <w:tabs>
          <w:tab w:val="num" w:pos="0"/>
        </w:tabs>
        <w:ind w:left="4320" w:hanging="360"/>
      </w:pPr>
      <w:rPr>
        <w:rFonts w:ascii="Wingdings" w:hAnsi="Wingdings"/>
      </w:rPr>
    </w:lvl>
    <w:lvl w:ilvl="6">
      <w:start w:val="1"/>
      <w:numFmt w:val="bullet"/>
      <w:isLgl/>
      <w:lvlText w:val=""/>
      <w:lvlJc w:val="left"/>
      <w:pPr>
        <w:tabs>
          <w:tab w:val="num" w:pos="0"/>
        </w:tabs>
        <w:ind w:left="5040" w:hanging="360"/>
      </w:pPr>
      <w:rPr>
        <w:rFonts w:ascii="Symbol" w:hAnsi="Symbol"/>
      </w:rPr>
    </w:lvl>
    <w:lvl w:ilvl="7">
      <w:start w:val="1"/>
      <w:numFmt w:val="bullet"/>
      <w:isLgl/>
      <w:lvlText w:val="o"/>
      <w:lvlJc w:val="left"/>
      <w:pPr>
        <w:tabs>
          <w:tab w:val="num" w:pos="0"/>
        </w:tabs>
        <w:ind w:left="5760" w:hanging="360"/>
      </w:pPr>
      <w:rPr>
        <w:rFonts w:ascii="Courier New" w:hAnsi="Courier New"/>
      </w:rPr>
    </w:lvl>
    <w:lvl w:ilvl="8">
      <w:start w:val="1"/>
      <w:numFmt w:val="bullet"/>
      <w:isLgl/>
      <w:lvlText w:val=""/>
      <w:lvlJc w:val="left"/>
      <w:pPr>
        <w:tabs>
          <w:tab w:val="num" w:pos="0"/>
        </w:tabs>
        <w:ind w:left="6480" w:hanging="360"/>
      </w:pPr>
      <w:rPr>
        <w:rFonts w:ascii="Wingdings" w:hAnsi="Wingdings"/>
      </w:rPr>
    </w:lvl>
  </w:abstractNum>
  <w:abstractNum w:abstractNumId="20">
    <w:nsid w:val="0AB33741"/>
    <w:multiLevelType w:val="hybridMultilevel"/>
    <w:tmpl w:val="F3C2E6C2"/>
    <w:lvl w:ilvl="0">
      <w:start w:val="1"/>
      <w:numFmt w:val="decimal"/>
      <w:lvlText w:val="%1."/>
      <w:lvlJc w:val="left"/>
      <w:pPr>
        <w:ind w:left="927" w:hanging="360"/>
      </w:p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21">
    <w:nsid w:val="125869EE"/>
    <w:multiLevelType w:val="hybridMultilevel"/>
    <w:tmpl w:val="314C7C82"/>
    <w:lvl w:ilvl="0">
      <w:start w:val="1"/>
      <w:numFmt w:val="decimal"/>
      <w:lvlText w:val="%1."/>
      <w:lvlJc w:val="left"/>
      <w:pPr>
        <w:ind w:left="786" w:hanging="360"/>
      </w:p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22">
    <w:nsid w:val="160A2480"/>
    <w:multiLevelType w:val="hybridMultilevel"/>
    <w:tmpl w:val="D1400570"/>
    <w:lvl w:ilvl="0">
      <w:start w:val="1"/>
      <w:numFmt w:val="decimal"/>
      <w:lvlText w:val="%1."/>
      <w:lvlJc w:val="left"/>
      <w:pPr>
        <w:ind w:left="927" w:hanging="360"/>
      </w:p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23">
    <w:nsid w:val="1DE756B0"/>
    <w:multiLevelType w:val="hybridMultilevel"/>
    <w:tmpl w:val="AF82A804"/>
    <w:lvl w:ilvl="0">
      <w:start w:val="1"/>
      <w:numFmt w:val="decimal"/>
      <w:lvlText w:val="%1."/>
      <w:lvlJc w:val="left"/>
      <w:pPr>
        <w:ind w:left="927" w:hanging="360"/>
      </w:p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24">
    <w:nsid w:val="23B57D03"/>
    <w:multiLevelType w:val="hybridMultilevel"/>
    <w:tmpl w:val="0346EFE6"/>
    <w:lvl w:ilvl="0">
      <w:start w:val="1"/>
      <w:numFmt w:val="decimal"/>
      <w:lvlText w:val="%1."/>
      <w:lvlJc w:val="left"/>
      <w:pPr>
        <w:ind w:left="786" w:hanging="360"/>
      </w:pPr>
      <w:rPr>
        <w:b w:val="0"/>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25">
    <w:nsid w:val="25BF3C7D"/>
    <w:multiLevelType w:val="hybridMultilevel"/>
    <w:tmpl w:val="AF68BE9C"/>
    <w:lvl w:ilvl="0">
      <w:start w:val="1"/>
      <w:numFmt w:val="decimal"/>
      <w:lvlText w:val="%1."/>
      <w:lvlJc w:val="left"/>
      <w:pPr>
        <w:ind w:left="786"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324D017F"/>
    <w:multiLevelType w:val="hybridMultilevel"/>
    <w:tmpl w:val="37BEBFBE"/>
    <w:lvl w:ilvl="0">
      <w:start w:val="1"/>
      <w:numFmt w:val="decimal"/>
      <w:lvlText w:val="%1."/>
      <w:lvlJc w:val="left"/>
      <w:pPr>
        <w:tabs>
          <w:tab w:val="num" w:pos="0"/>
        </w:tabs>
        <w:ind w:left="720" w:hanging="360"/>
      </w:pPr>
    </w:lvl>
    <w:lvl w:ilvl="1">
      <w:start w:val="1"/>
      <w:numFmt w:val="bullet"/>
      <w:isLgl/>
      <w:lvlText w:val="o"/>
      <w:lvlJc w:val="left"/>
      <w:pPr>
        <w:tabs>
          <w:tab w:val="num" w:pos="0"/>
        </w:tabs>
        <w:ind w:left="1440" w:hanging="360"/>
      </w:pPr>
      <w:rPr>
        <w:rFonts w:ascii="Courier New" w:hAnsi="Courier New"/>
      </w:rPr>
    </w:lvl>
    <w:lvl w:ilvl="2">
      <w:start w:val="1"/>
      <w:numFmt w:val="bullet"/>
      <w:isLgl/>
      <w:lvlText w:val=""/>
      <w:lvlJc w:val="left"/>
      <w:pPr>
        <w:tabs>
          <w:tab w:val="num" w:pos="0"/>
        </w:tabs>
        <w:ind w:left="2160" w:hanging="360"/>
      </w:pPr>
      <w:rPr>
        <w:rFonts w:ascii="Wingdings" w:hAnsi="Wingdings"/>
      </w:rPr>
    </w:lvl>
    <w:lvl w:ilvl="3">
      <w:start w:val="1"/>
      <w:numFmt w:val="bullet"/>
      <w:isLgl/>
      <w:lvlText w:val=""/>
      <w:lvlJc w:val="left"/>
      <w:pPr>
        <w:tabs>
          <w:tab w:val="num" w:pos="0"/>
        </w:tabs>
        <w:ind w:left="2880" w:hanging="360"/>
      </w:pPr>
      <w:rPr>
        <w:rFonts w:ascii="Symbol" w:hAnsi="Symbol"/>
      </w:rPr>
    </w:lvl>
    <w:lvl w:ilvl="4">
      <w:start w:val="1"/>
      <w:numFmt w:val="bullet"/>
      <w:isLgl/>
      <w:lvlText w:val="o"/>
      <w:lvlJc w:val="left"/>
      <w:pPr>
        <w:tabs>
          <w:tab w:val="num" w:pos="0"/>
        </w:tabs>
        <w:ind w:left="3600" w:hanging="360"/>
      </w:pPr>
      <w:rPr>
        <w:rFonts w:ascii="Courier New" w:hAnsi="Courier New"/>
      </w:rPr>
    </w:lvl>
    <w:lvl w:ilvl="5">
      <w:start w:val="1"/>
      <w:numFmt w:val="bullet"/>
      <w:isLgl/>
      <w:lvlText w:val=""/>
      <w:lvlJc w:val="left"/>
      <w:pPr>
        <w:tabs>
          <w:tab w:val="num" w:pos="0"/>
        </w:tabs>
        <w:ind w:left="4320" w:hanging="360"/>
      </w:pPr>
      <w:rPr>
        <w:rFonts w:ascii="Wingdings" w:hAnsi="Wingdings"/>
      </w:rPr>
    </w:lvl>
    <w:lvl w:ilvl="6">
      <w:start w:val="1"/>
      <w:numFmt w:val="bullet"/>
      <w:isLgl/>
      <w:lvlText w:val=""/>
      <w:lvlJc w:val="left"/>
      <w:pPr>
        <w:tabs>
          <w:tab w:val="num" w:pos="0"/>
        </w:tabs>
        <w:ind w:left="5040" w:hanging="360"/>
      </w:pPr>
      <w:rPr>
        <w:rFonts w:ascii="Symbol" w:hAnsi="Symbol"/>
      </w:rPr>
    </w:lvl>
    <w:lvl w:ilvl="7">
      <w:start w:val="1"/>
      <w:numFmt w:val="bullet"/>
      <w:isLgl/>
      <w:lvlText w:val="o"/>
      <w:lvlJc w:val="left"/>
      <w:pPr>
        <w:tabs>
          <w:tab w:val="num" w:pos="0"/>
        </w:tabs>
        <w:ind w:left="5760" w:hanging="360"/>
      </w:pPr>
      <w:rPr>
        <w:rFonts w:ascii="Courier New" w:hAnsi="Courier New"/>
      </w:rPr>
    </w:lvl>
    <w:lvl w:ilvl="8">
      <w:start w:val="1"/>
      <w:numFmt w:val="bullet"/>
      <w:isLgl/>
      <w:lvlText w:val=""/>
      <w:lvlJc w:val="left"/>
      <w:pPr>
        <w:tabs>
          <w:tab w:val="num" w:pos="0"/>
        </w:tabs>
        <w:ind w:left="6480" w:hanging="360"/>
      </w:pPr>
      <w:rPr>
        <w:rFonts w:ascii="Wingdings" w:hAnsi="Wingdings"/>
      </w:rPr>
    </w:lvl>
  </w:abstractNum>
  <w:abstractNum w:abstractNumId="27">
    <w:nsid w:val="39966365"/>
    <w:multiLevelType w:val="hybridMultilevel"/>
    <w:tmpl w:val="8522E3C8"/>
    <w:lvl w:ilvl="0">
      <w:start w:val="1"/>
      <w:numFmt w:val="decimal"/>
      <w:lvlText w:val="%1."/>
      <w:lvlJc w:val="left"/>
      <w:pPr>
        <w:tabs>
          <w:tab w:val="num" w:pos="283"/>
        </w:tabs>
        <w:ind w:left="1353" w:hanging="360"/>
      </w:pPr>
      <w:rPr>
        <w:rFonts w:hint="default"/>
      </w:rPr>
    </w:lvl>
    <w:lvl w:ilvl="1">
      <w:start w:val="1"/>
      <w:numFmt w:val="lowerLetter"/>
      <w:lvlText w:val="%2."/>
      <w:lvlJc w:val="left"/>
      <w:pPr>
        <w:tabs>
          <w:tab w:val="num" w:pos="283"/>
        </w:tabs>
        <w:ind w:left="2073" w:hanging="360"/>
      </w:pPr>
    </w:lvl>
    <w:lvl w:ilvl="2">
      <w:start w:val="1"/>
      <w:numFmt w:val="lowerRoman"/>
      <w:lvlText w:val="%3."/>
      <w:lvlJc w:val="right"/>
      <w:pPr>
        <w:tabs>
          <w:tab w:val="num" w:pos="283"/>
        </w:tabs>
        <w:ind w:left="2793" w:hanging="180"/>
      </w:pPr>
    </w:lvl>
    <w:lvl w:ilvl="3">
      <w:start w:val="1"/>
      <w:numFmt w:val="decimal"/>
      <w:lvlText w:val="%4."/>
      <w:lvlJc w:val="left"/>
      <w:pPr>
        <w:tabs>
          <w:tab w:val="num" w:pos="283"/>
        </w:tabs>
        <w:ind w:left="3513" w:hanging="360"/>
      </w:pPr>
    </w:lvl>
    <w:lvl w:ilvl="4">
      <w:start w:val="1"/>
      <w:numFmt w:val="lowerLetter"/>
      <w:lvlText w:val="%5."/>
      <w:lvlJc w:val="left"/>
      <w:pPr>
        <w:tabs>
          <w:tab w:val="num" w:pos="283"/>
        </w:tabs>
        <w:ind w:left="4233" w:hanging="360"/>
      </w:pPr>
    </w:lvl>
    <w:lvl w:ilvl="5">
      <w:start w:val="1"/>
      <w:numFmt w:val="lowerRoman"/>
      <w:lvlText w:val="%6."/>
      <w:lvlJc w:val="right"/>
      <w:pPr>
        <w:tabs>
          <w:tab w:val="num" w:pos="283"/>
        </w:tabs>
        <w:ind w:left="4953" w:hanging="180"/>
      </w:pPr>
    </w:lvl>
    <w:lvl w:ilvl="6">
      <w:start w:val="1"/>
      <w:numFmt w:val="decimal"/>
      <w:lvlText w:val="%7."/>
      <w:lvlJc w:val="left"/>
      <w:pPr>
        <w:tabs>
          <w:tab w:val="num" w:pos="283"/>
        </w:tabs>
        <w:ind w:left="5673" w:hanging="360"/>
      </w:pPr>
    </w:lvl>
    <w:lvl w:ilvl="7">
      <w:start w:val="1"/>
      <w:numFmt w:val="lowerLetter"/>
      <w:lvlText w:val="%8."/>
      <w:lvlJc w:val="left"/>
      <w:pPr>
        <w:tabs>
          <w:tab w:val="num" w:pos="283"/>
        </w:tabs>
        <w:ind w:left="6393" w:hanging="360"/>
      </w:pPr>
    </w:lvl>
    <w:lvl w:ilvl="8">
      <w:start w:val="1"/>
      <w:numFmt w:val="lowerRoman"/>
      <w:lvlText w:val="%9."/>
      <w:lvlJc w:val="right"/>
      <w:pPr>
        <w:tabs>
          <w:tab w:val="num" w:pos="283"/>
        </w:tabs>
        <w:ind w:left="7113" w:hanging="180"/>
      </w:pPr>
    </w:lvl>
  </w:abstractNum>
  <w:abstractNum w:abstractNumId="28">
    <w:nsid w:val="3ABA4213"/>
    <w:multiLevelType w:val="hybridMultilevel"/>
    <w:tmpl w:val="044AFF14"/>
    <w:lvl w:ilvl="0">
      <w:start w:val="1"/>
      <w:numFmt w:val="decimal"/>
      <w:lvlText w:val="%1."/>
      <w:lvlJc w:val="left"/>
      <w:pPr>
        <w:ind w:left="927" w:hanging="360"/>
      </w:p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29">
    <w:nsid w:val="3B9750C6"/>
    <w:multiLevelType w:val="hybridMultilevel"/>
    <w:tmpl w:val="E7649BCC"/>
    <w:lvl w:ilvl="0">
      <w:start w:val="1"/>
      <w:numFmt w:val="decimal"/>
      <w:lvlText w:val="%1."/>
      <w:lvlJc w:val="left"/>
      <w:pPr>
        <w:ind w:left="786" w:hanging="360"/>
      </w:p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30">
    <w:nsid w:val="59473313"/>
    <w:multiLevelType w:val="hybridMultilevel"/>
    <w:tmpl w:val="2A44F3C8"/>
    <w:lvl w:ilvl="0">
      <w:start w:val="1"/>
      <w:numFmt w:val="decimal"/>
      <w:lvlText w:val="%1."/>
      <w:lvlJc w:val="left"/>
      <w:pPr>
        <w:ind w:left="1069" w:hanging="360"/>
      </w:p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31">
    <w:nsid w:val="598C25ED"/>
    <w:multiLevelType w:val="hybridMultilevel"/>
    <w:tmpl w:val="5198CD66"/>
    <w:lvl w:ilvl="0">
      <w:start w:val="1"/>
      <w:numFmt w:val="decimal"/>
      <w:lvlText w:val="%1."/>
      <w:lvlJc w:val="left"/>
      <w:pPr>
        <w:ind w:left="1211" w:hanging="360"/>
      </w:pPr>
    </w:lvl>
    <w:lvl w:ilvl="1" w:tentative="1">
      <w:start w:val="1"/>
      <w:numFmt w:val="lowerLetter"/>
      <w:lvlText w:val="%2."/>
      <w:lvlJc w:val="left"/>
      <w:pPr>
        <w:ind w:left="1931" w:hanging="360"/>
      </w:pPr>
    </w:lvl>
    <w:lvl w:ilvl="2" w:tentative="1">
      <w:start w:val="1"/>
      <w:numFmt w:val="lowerRoman"/>
      <w:lvlText w:val="%3."/>
      <w:lvlJc w:val="right"/>
      <w:pPr>
        <w:ind w:left="2651" w:hanging="180"/>
      </w:pPr>
    </w:lvl>
    <w:lvl w:ilvl="3" w:tentative="1">
      <w:start w:val="1"/>
      <w:numFmt w:val="decimal"/>
      <w:lvlText w:val="%4."/>
      <w:lvlJc w:val="left"/>
      <w:pPr>
        <w:ind w:left="3371" w:hanging="360"/>
      </w:pPr>
    </w:lvl>
    <w:lvl w:ilvl="4" w:tentative="1">
      <w:start w:val="1"/>
      <w:numFmt w:val="lowerLetter"/>
      <w:lvlText w:val="%5."/>
      <w:lvlJc w:val="left"/>
      <w:pPr>
        <w:ind w:left="4091" w:hanging="360"/>
      </w:pPr>
    </w:lvl>
    <w:lvl w:ilvl="5" w:tentative="1">
      <w:start w:val="1"/>
      <w:numFmt w:val="lowerRoman"/>
      <w:lvlText w:val="%6."/>
      <w:lvlJc w:val="right"/>
      <w:pPr>
        <w:ind w:left="4811" w:hanging="180"/>
      </w:pPr>
    </w:lvl>
    <w:lvl w:ilvl="6" w:tentative="1">
      <w:start w:val="1"/>
      <w:numFmt w:val="decimal"/>
      <w:lvlText w:val="%7."/>
      <w:lvlJc w:val="left"/>
      <w:pPr>
        <w:ind w:left="5531" w:hanging="360"/>
      </w:pPr>
    </w:lvl>
    <w:lvl w:ilvl="7" w:tentative="1">
      <w:start w:val="1"/>
      <w:numFmt w:val="lowerLetter"/>
      <w:lvlText w:val="%8."/>
      <w:lvlJc w:val="left"/>
      <w:pPr>
        <w:ind w:left="6251" w:hanging="360"/>
      </w:pPr>
    </w:lvl>
    <w:lvl w:ilvl="8" w:tentative="1">
      <w:start w:val="1"/>
      <w:numFmt w:val="lowerRoman"/>
      <w:lvlText w:val="%9."/>
      <w:lvlJc w:val="right"/>
      <w:pPr>
        <w:ind w:left="6971" w:hanging="180"/>
      </w:pPr>
    </w:lvl>
  </w:abstractNum>
  <w:abstractNum w:abstractNumId="32">
    <w:nsid w:val="6CF4255D"/>
    <w:multiLevelType w:val="hybridMultilevel"/>
    <w:tmpl w:val="48904162"/>
    <w:lvl w:ilvl="0">
      <w:start w:val="1"/>
      <w:numFmt w:val="decimal"/>
      <w:lvlText w:val="%1."/>
      <w:lvlJc w:val="left"/>
      <w:pPr>
        <w:ind w:left="1146" w:hanging="360"/>
      </w:pPr>
    </w:lvl>
    <w:lvl w:ilvl="1" w:tentative="1">
      <w:start w:val="1"/>
      <w:numFmt w:val="lowerLetter"/>
      <w:lvlText w:val="%2."/>
      <w:lvlJc w:val="left"/>
      <w:pPr>
        <w:ind w:left="1866" w:hanging="360"/>
      </w:pPr>
    </w:lvl>
    <w:lvl w:ilvl="2" w:tentative="1">
      <w:start w:val="1"/>
      <w:numFmt w:val="lowerRoman"/>
      <w:lvlText w:val="%3."/>
      <w:lvlJc w:val="right"/>
      <w:pPr>
        <w:ind w:left="2586" w:hanging="180"/>
      </w:pPr>
    </w:lvl>
    <w:lvl w:ilvl="3" w:tentative="1">
      <w:start w:val="1"/>
      <w:numFmt w:val="decimal"/>
      <w:lvlText w:val="%4."/>
      <w:lvlJc w:val="left"/>
      <w:pPr>
        <w:ind w:left="3306" w:hanging="360"/>
      </w:pPr>
    </w:lvl>
    <w:lvl w:ilvl="4" w:tentative="1">
      <w:start w:val="1"/>
      <w:numFmt w:val="lowerLetter"/>
      <w:lvlText w:val="%5."/>
      <w:lvlJc w:val="left"/>
      <w:pPr>
        <w:ind w:left="4026" w:hanging="360"/>
      </w:pPr>
    </w:lvl>
    <w:lvl w:ilvl="5" w:tentative="1">
      <w:start w:val="1"/>
      <w:numFmt w:val="lowerRoman"/>
      <w:lvlText w:val="%6."/>
      <w:lvlJc w:val="right"/>
      <w:pPr>
        <w:ind w:left="4746" w:hanging="180"/>
      </w:pPr>
    </w:lvl>
    <w:lvl w:ilvl="6" w:tentative="1">
      <w:start w:val="1"/>
      <w:numFmt w:val="decimal"/>
      <w:lvlText w:val="%7."/>
      <w:lvlJc w:val="left"/>
      <w:pPr>
        <w:ind w:left="5466" w:hanging="360"/>
      </w:pPr>
    </w:lvl>
    <w:lvl w:ilvl="7" w:tentative="1">
      <w:start w:val="1"/>
      <w:numFmt w:val="lowerLetter"/>
      <w:lvlText w:val="%8."/>
      <w:lvlJc w:val="left"/>
      <w:pPr>
        <w:ind w:left="6186" w:hanging="360"/>
      </w:pPr>
    </w:lvl>
    <w:lvl w:ilvl="8" w:tentative="1">
      <w:start w:val="1"/>
      <w:numFmt w:val="lowerRoman"/>
      <w:lvlText w:val="%9."/>
      <w:lvlJc w:val="right"/>
      <w:pPr>
        <w:ind w:left="6906" w:hanging="180"/>
      </w:pPr>
    </w:lvl>
  </w:abstractNum>
  <w:abstractNum w:abstractNumId="33">
    <w:nsid w:val="75656D52"/>
    <w:multiLevelType w:val="hybridMultilevel"/>
    <w:tmpl w:val="89C852B8"/>
    <w:lvl w:ilvl="0">
      <w:start w:val="1"/>
      <w:numFmt w:val="decimal"/>
      <w:lvlText w:val="%1."/>
      <w:lvlJc w:val="left"/>
      <w:pPr>
        <w:ind w:left="1069" w:hanging="360"/>
      </w:p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34">
    <w:nsid w:val="770D6DDB"/>
    <w:multiLevelType w:val="hybridMultilevel"/>
    <w:tmpl w:val="00000000"/>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num w:numId="1">
    <w:abstractNumId w:val="3"/>
  </w:num>
  <w:num w:numId="2">
    <w:abstractNumId w:val="16"/>
  </w:num>
  <w:num w:numId="3">
    <w:abstractNumId w:val="17"/>
  </w:num>
  <w:num w:numId="4">
    <w:abstractNumId w:val="18"/>
  </w:num>
  <w:num w:numId="5">
    <w:abstractNumId w:val="0"/>
  </w:num>
  <w:num w:numId="6">
    <w:abstractNumId w:val="7"/>
  </w:num>
  <w:num w:numId="7">
    <w:abstractNumId w:val="9"/>
  </w:num>
  <w:num w:numId="8">
    <w:abstractNumId w:val="5"/>
  </w:num>
  <w:num w:numId="9">
    <w:abstractNumId w:val="15"/>
  </w:num>
  <w:num w:numId="10">
    <w:abstractNumId w:val="14"/>
  </w:num>
  <w:num w:numId="11">
    <w:abstractNumId w:val="13"/>
  </w:num>
  <w:num w:numId="12">
    <w:abstractNumId w:val="12"/>
  </w:num>
  <w:num w:numId="13">
    <w:abstractNumId w:val="2"/>
  </w:num>
  <w:num w:numId="14">
    <w:abstractNumId w:val="11"/>
  </w:num>
  <w:num w:numId="15">
    <w:abstractNumId w:val="6"/>
  </w:num>
  <w:num w:numId="16">
    <w:abstractNumId w:val="8"/>
  </w:num>
  <w:num w:numId="17">
    <w:abstractNumId w:val="4"/>
  </w:num>
  <w:num w:numId="18">
    <w:abstractNumId w:val="10"/>
  </w:num>
  <w:num w:numId="19">
    <w:abstractNumId w:val="34"/>
  </w:num>
  <w:num w:numId="20">
    <w:abstractNumId w:val="1"/>
  </w:num>
  <w:num w:numId="21">
    <w:abstractNumId w:val="26"/>
  </w:num>
  <w:num w:numId="22">
    <w:abstractNumId w:val="29"/>
  </w:num>
  <w:num w:numId="23">
    <w:abstractNumId w:val="28"/>
  </w:num>
  <w:num w:numId="24">
    <w:abstractNumId w:val="23"/>
  </w:num>
  <w:num w:numId="25">
    <w:abstractNumId w:val="20"/>
  </w:num>
  <w:num w:numId="26">
    <w:abstractNumId w:val="22"/>
  </w:num>
  <w:num w:numId="27">
    <w:abstractNumId w:val="33"/>
  </w:num>
  <w:num w:numId="28">
    <w:abstractNumId w:val="30"/>
  </w:num>
  <w:num w:numId="29">
    <w:abstractNumId w:val="32"/>
  </w:num>
  <w:num w:numId="30">
    <w:abstractNumId w:val="31"/>
  </w:num>
  <w:num w:numId="31">
    <w:abstractNumId w:val="27"/>
  </w:num>
  <w:num w:numId="32">
    <w:abstractNumId w:val="24"/>
  </w:num>
  <w:num w:numId="33">
    <w:abstractNumId w:val="25"/>
  </w:num>
  <w:num w:numId="34">
    <w:abstractNumId w:val="21"/>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4E6"/>
    <w:rsid w:val="00052787"/>
    <w:rsid w:val="00056847"/>
    <w:rsid w:val="00063561"/>
    <w:rsid w:val="0006755C"/>
    <w:rsid w:val="00087455"/>
    <w:rsid w:val="00170BF2"/>
    <w:rsid w:val="00175A43"/>
    <w:rsid w:val="001F1D0D"/>
    <w:rsid w:val="00212CA9"/>
    <w:rsid w:val="002C104B"/>
    <w:rsid w:val="002D5063"/>
    <w:rsid w:val="00323BC5"/>
    <w:rsid w:val="003A3551"/>
    <w:rsid w:val="00420BEA"/>
    <w:rsid w:val="00447753"/>
    <w:rsid w:val="004C5B8A"/>
    <w:rsid w:val="004D4A9E"/>
    <w:rsid w:val="005A39E4"/>
    <w:rsid w:val="005B19D1"/>
    <w:rsid w:val="005D4AD1"/>
    <w:rsid w:val="005E1F97"/>
    <w:rsid w:val="00622248"/>
    <w:rsid w:val="00670EB5"/>
    <w:rsid w:val="006825B3"/>
    <w:rsid w:val="006964E6"/>
    <w:rsid w:val="0074203C"/>
    <w:rsid w:val="0075039F"/>
    <w:rsid w:val="00773FB8"/>
    <w:rsid w:val="007A1B0B"/>
    <w:rsid w:val="007B6D07"/>
    <w:rsid w:val="007E39B2"/>
    <w:rsid w:val="00821188"/>
    <w:rsid w:val="00840652"/>
    <w:rsid w:val="00884FC7"/>
    <w:rsid w:val="00963E16"/>
    <w:rsid w:val="009F3CC6"/>
    <w:rsid w:val="00A02875"/>
    <w:rsid w:val="00A23FD8"/>
    <w:rsid w:val="00A850E3"/>
    <w:rsid w:val="00AB37F1"/>
    <w:rsid w:val="00BC1355"/>
    <w:rsid w:val="00BC735F"/>
    <w:rsid w:val="00C25F27"/>
    <w:rsid w:val="00C905AF"/>
    <w:rsid w:val="00CD2F7E"/>
    <w:rsid w:val="00D31AE1"/>
    <w:rsid w:val="00D46CFA"/>
    <w:rsid w:val="00D90D86"/>
    <w:rsid w:val="00DD529F"/>
    <w:rsid w:val="00E657F6"/>
    <w:rsid w:val="00E71DD6"/>
    <w:rsid w:val="00EA0098"/>
    <w:rsid w:val="00EF2C65"/>
    <w:rsid w:val="00EF2CA9"/>
    <w:rsid w:val="00F11569"/>
    <w:rsid w:val="00F31533"/>
    <w:rsid w:val="00F64D62"/>
    <w:rsid w:val="00FE0777"/>
    <w:rsid w:val="00FF38DB"/>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1569"/>
    <w:pPr>
      <w:spacing w:after="200" w:line="276" w:lineRule="auto"/>
    </w:pPr>
    <w:rPr>
      <w:rFonts w:ascii="Calibri" w:eastAsia="Calibri" w:hAnsi="Calibri" w:cs="Arial"/>
      <w:sz w:val="22"/>
      <w:lang w:val="en-IN" w:eastAsia="en-US"/>
    </w:rPr>
  </w:style>
  <w:style w:type="paragraph" w:styleId="Heading1">
    <w:name w:val="heading 1"/>
    <w:basedOn w:val="Normal"/>
    <w:next w:val="Normal"/>
    <w:uiPriority w:val="9"/>
    <w:qFormat/>
    <w:rsid w:val="00F11569"/>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rsid w:val="00F11569"/>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rsid w:val="00F11569"/>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rsid w:val="00F11569"/>
    <w:pPr>
      <w:spacing w:before="480" w:after="0"/>
    </w:pPr>
    <w:rPr>
      <w:rFonts w:ascii="Cambria" w:eastAsia="SimSun" w:hAnsi="Cambria" w:cs="Times New Roman"/>
      <w:b/>
      <w:color w:val="376091"/>
      <w:sz w:val="28"/>
    </w:rPr>
  </w:style>
  <w:style w:type="paragraph" w:customStyle="1" w:styleId="Heading21">
    <w:name w:val="Heading 21"/>
    <w:basedOn w:val="Normal"/>
    <w:next w:val="Normal"/>
    <w:rsid w:val="00F11569"/>
    <w:pPr>
      <w:spacing w:before="200" w:after="0"/>
    </w:pPr>
    <w:rPr>
      <w:rFonts w:ascii="Cambria" w:eastAsia="SimSun" w:hAnsi="Cambria" w:cs="Times New Roman"/>
      <w:b/>
      <w:color w:val="4F81BD"/>
      <w:sz w:val="26"/>
    </w:rPr>
  </w:style>
  <w:style w:type="paragraph" w:customStyle="1" w:styleId="Heading31">
    <w:name w:val="Heading 31"/>
    <w:basedOn w:val="Normal"/>
    <w:next w:val="Normal"/>
    <w:rsid w:val="00F11569"/>
    <w:pPr>
      <w:spacing w:before="200" w:after="0"/>
    </w:pPr>
    <w:rPr>
      <w:rFonts w:ascii="Cambria" w:eastAsia="SimSun" w:hAnsi="Cambria" w:cs="Times New Roman"/>
      <w:b/>
      <w:color w:val="4F81BD"/>
    </w:rPr>
  </w:style>
  <w:style w:type="paragraph" w:customStyle="1" w:styleId="Heading41">
    <w:name w:val="Heading 41"/>
    <w:basedOn w:val="Normal"/>
    <w:next w:val="Normal"/>
    <w:rsid w:val="00F11569"/>
    <w:pPr>
      <w:spacing w:before="200" w:after="0"/>
    </w:pPr>
    <w:rPr>
      <w:rFonts w:ascii="Cambria" w:eastAsia="SimSun" w:hAnsi="Cambria" w:cs="Times New Roman"/>
      <w:b/>
      <w:i/>
      <w:color w:val="4F81BD"/>
    </w:rPr>
  </w:style>
  <w:style w:type="paragraph" w:customStyle="1" w:styleId="Heading51">
    <w:name w:val="Heading 51"/>
    <w:basedOn w:val="Normal"/>
    <w:next w:val="Normal"/>
    <w:rsid w:val="00F11569"/>
    <w:pPr>
      <w:spacing w:before="200" w:after="0"/>
    </w:pPr>
    <w:rPr>
      <w:rFonts w:ascii="Cambria" w:eastAsia="SimSun" w:hAnsi="Cambria" w:cs="Times New Roman"/>
      <w:color w:val="243F60"/>
    </w:rPr>
  </w:style>
  <w:style w:type="paragraph" w:customStyle="1" w:styleId="Heading61">
    <w:name w:val="Heading 61"/>
    <w:basedOn w:val="Normal"/>
    <w:next w:val="Normal"/>
    <w:rsid w:val="00F11569"/>
    <w:pPr>
      <w:spacing w:before="200" w:after="0"/>
    </w:pPr>
    <w:rPr>
      <w:rFonts w:ascii="Cambria" w:eastAsia="SimSun" w:hAnsi="Cambria" w:cs="Times New Roman"/>
      <w:i/>
      <w:color w:val="243F60"/>
    </w:rPr>
  </w:style>
  <w:style w:type="paragraph" w:customStyle="1" w:styleId="Heading71">
    <w:name w:val="Heading 71"/>
    <w:basedOn w:val="Normal"/>
    <w:next w:val="Normal"/>
    <w:rsid w:val="00F11569"/>
    <w:pPr>
      <w:spacing w:before="200" w:after="0"/>
    </w:pPr>
    <w:rPr>
      <w:rFonts w:ascii="Cambria" w:eastAsia="SimSun" w:hAnsi="Cambria" w:cs="Times New Roman"/>
      <w:i/>
      <w:color w:val="404040"/>
    </w:rPr>
  </w:style>
  <w:style w:type="paragraph" w:customStyle="1" w:styleId="Heading81">
    <w:name w:val="Heading 81"/>
    <w:basedOn w:val="Normal"/>
    <w:next w:val="Normal"/>
    <w:rsid w:val="00F11569"/>
    <w:pPr>
      <w:spacing w:before="200" w:after="0"/>
    </w:pPr>
    <w:rPr>
      <w:rFonts w:ascii="Cambria" w:eastAsia="SimSun" w:hAnsi="Cambria" w:cs="Times New Roman"/>
      <w:color w:val="404040"/>
      <w:sz w:val="20"/>
    </w:rPr>
  </w:style>
  <w:style w:type="paragraph" w:customStyle="1" w:styleId="Heading91">
    <w:name w:val="Heading 91"/>
    <w:basedOn w:val="Normal"/>
    <w:next w:val="Normal"/>
    <w:rsid w:val="00F11569"/>
    <w:pPr>
      <w:spacing w:before="200" w:after="0"/>
    </w:pPr>
    <w:rPr>
      <w:rFonts w:ascii="Cambria" w:eastAsia="SimSun" w:hAnsi="Cambria" w:cs="Times New Roman"/>
      <w:i/>
      <w:color w:val="404040"/>
      <w:sz w:val="20"/>
    </w:rPr>
  </w:style>
  <w:style w:type="paragraph" w:customStyle="1" w:styleId="Header1">
    <w:name w:val="Header1"/>
    <w:basedOn w:val="Normal"/>
    <w:rsid w:val="00F11569"/>
    <w:pPr>
      <w:spacing w:after="0" w:line="240" w:lineRule="auto"/>
    </w:pPr>
  </w:style>
  <w:style w:type="paragraph" w:customStyle="1" w:styleId="Footer1">
    <w:name w:val="Footer1"/>
    <w:basedOn w:val="Normal"/>
    <w:rsid w:val="00F11569"/>
    <w:pPr>
      <w:spacing w:after="0" w:line="240" w:lineRule="auto"/>
    </w:pPr>
  </w:style>
  <w:style w:type="paragraph" w:customStyle="1" w:styleId="Quote1">
    <w:name w:val="Quote1"/>
    <w:basedOn w:val="Normal"/>
    <w:next w:val="Normal"/>
    <w:rsid w:val="00F11569"/>
    <w:rPr>
      <w:i/>
      <w:color w:val="000000"/>
    </w:rPr>
  </w:style>
  <w:style w:type="character" w:customStyle="1" w:styleId="FootnoteReference1">
    <w:name w:val="Footnote Reference1"/>
    <w:basedOn w:val="DefaultParagraphFont"/>
    <w:rsid w:val="00F11569"/>
    <w:rPr>
      <w:vertAlign w:val="superscript"/>
    </w:rPr>
  </w:style>
  <w:style w:type="paragraph" w:styleId="Subtitle">
    <w:name w:val="Subtitle"/>
    <w:basedOn w:val="Normal"/>
    <w:next w:val="Normal"/>
    <w:uiPriority w:val="11"/>
    <w:qFormat/>
    <w:rsid w:val="00F11569"/>
    <w:rPr>
      <w:rFonts w:ascii="Cambria" w:eastAsia="SimSun" w:hAnsi="Cambria" w:cs="Times New Roman"/>
      <w:i/>
      <w:color w:val="4F81BD"/>
      <w:spacing w:val="15"/>
      <w:sz w:val="24"/>
    </w:rPr>
  </w:style>
  <w:style w:type="paragraph" w:customStyle="1" w:styleId="EndnoteText1">
    <w:name w:val="Endnote Text1"/>
    <w:basedOn w:val="Normal"/>
    <w:rsid w:val="00F11569"/>
    <w:pPr>
      <w:spacing w:after="0" w:line="240" w:lineRule="auto"/>
    </w:pPr>
    <w:rPr>
      <w:sz w:val="20"/>
    </w:rPr>
  </w:style>
  <w:style w:type="paragraph" w:customStyle="1" w:styleId="FootnoteText1">
    <w:name w:val="Footnote Text1"/>
    <w:basedOn w:val="Normal"/>
    <w:rsid w:val="00F11569"/>
    <w:pPr>
      <w:spacing w:after="0" w:line="240" w:lineRule="auto"/>
    </w:pPr>
    <w:rPr>
      <w:sz w:val="20"/>
    </w:rPr>
  </w:style>
  <w:style w:type="character" w:customStyle="1" w:styleId="SubtleReference1">
    <w:name w:val="Subtle Reference1"/>
    <w:basedOn w:val="DefaultParagraphFont"/>
    <w:rsid w:val="00F11569"/>
    <w:rPr>
      <w:caps w:val="0"/>
      <w:smallCaps/>
      <w:color w:val="C0504D"/>
      <w:u w:val="single"/>
    </w:rPr>
  </w:style>
  <w:style w:type="paragraph" w:customStyle="1" w:styleId="ECVNameField">
    <w:name w:val="_ECV_NameField"/>
    <w:basedOn w:val="Normal"/>
    <w:rsid w:val="00F11569"/>
    <w:pPr>
      <w:spacing w:after="0" w:line="100" w:lineRule="atLeast"/>
    </w:pPr>
    <w:rPr>
      <w:rFonts w:ascii="Arial" w:eastAsia="SimSun" w:hAnsi="Arial" w:cs="Mangal"/>
      <w:color w:val="3F3A38"/>
      <w:spacing w:val="-6"/>
      <w:sz w:val="26"/>
      <w:lang w:val="en-GB" w:eastAsia="zh-CN" w:bidi="hi-IN"/>
    </w:rPr>
  </w:style>
  <w:style w:type="paragraph" w:customStyle="1" w:styleId="IntenseQuote1">
    <w:name w:val="Intense Quote1"/>
    <w:basedOn w:val="Normal"/>
    <w:next w:val="Normal"/>
    <w:rsid w:val="00F11569"/>
    <w:pPr>
      <w:pBdr>
        <w:bottom w:val="single" w:sz="4" w:space="0" w:color="4F81BD"/>
      </w:pBdr>
      <w:spacing w:before="200" w:after="280"/>
      <w:ind w:left="936" w:right="936"/>
    </w:pPr>
    <w:rPr>
      <w:b/>
      <w:i/>
      <w:color w:val="4F81BD"/>
    </w:rPr>
  </w:style>
  <w:style w:type="character" w:styleId="Hyperlink">
    <w:name w:val="Hyperlink"/>
    <w:basedOn w:val="DefaultParagraphFont"/>
    <w:rsid w:val="00F11569"/>
    <w:rPr>
      <w:color w:val="0000FF"/>
      <w:u w:val="single"/>
    </w:rPr>
  </w:style>
  <w:style w:type="paragraph" w:customStyle="1" w:styleId="ECVComments">
    <w:name w:val="_ECV_Comments"/>
    <w:basedOn w:val="Normal"/>
    <w:rsid w:val="00F11569"/>
    <w:pPr>
      <w:spacing w:after="0" w:line="100" w:lineRule="atLeast"/>
      <w:jc w:val="center"/>
    </w:pPr>
    <w:rPr>
      <w:rFonts w:ascii="Arial" w:eastAsia="SimSun" w:hAnsi="Arial" w:cs="Mangal"/>
      <w:color w:val="FF0000"/>
      <w:spacing w:val="-6"/>
      <w:sz w:val="16"/>
      <w:lang w:val="en-GB" w:eastAsia="zh-CN" w:bidi="hi-IN"/>
    </w:rPr>
  </w:style>
  <w:style w:type="character" w:customStyle="1" w:styleId="IntenseReference1">
    <w:name w:val="Intense Reference1"/>
    <w:basedOn w:val="DefaultParagraphFont"/>
    <w:rsid w:val="00F11569"/>
    <w:rPr>
      <w:b/>
      <w:caps w:val="0"/>
      <w:smallCaps/>
      <w:color w:val="C0504D"/>
      <w:spacing w:val="5"/>
      <w:u w:val="single"/>
    </w:rPr>
  </w:style>
  <w:style w:type="paragraph" w:customStyle="1" w:styleId="NoSpacing1">
    <w:name w:val="No Spacing1"/>
    <w:rsid w:val="00F11569"/>
    <w:rPr>
      <w:rFonts w:ascii="Calibri" w:eastAsia="Calibri" w:hAnsi="Calibri" w:cs="Arial"/>
      <w:sz w:val="22"/>
      <w:lang w:val="en-IN" w:eastAsia="en-US"/>
    </w:rPr>
  </w:style>
  <w:style w:type="character" w:styleId="Emphasis">
    <w:name w:val="Emphasis"/>
    <w:basedOn w:val="DefaultParagraphFont"/>
    <w:rsid w:val="00F11569"/>
    <w:rPr>
      <w:i/>
    </w:rPr>
  </w:style>
  <w:style w:type="character" w:customStyle="1" w:styleId="SubtleEmphasis1">
    <w:name w:val="Subtle Emphasis1"/>
    <w:basedOn w:val="DefaultParagraphFont"/>
    <w:rsid w:val="00F11569"/>
    <w:rPr>
      <w:i/>
      <w:color w:val="808080"/>
    </w:rPr>
  </w:style>
  <w:style w:type="paragraph" w:styleId="PlainText">
    <w:name w:val="Plain Text"/>
    <w:basedOn w:val="Normal"/>
    <w:rsid w:val="00F11569"/>
    <w:pPr>
      <w:spacing w:after="0" w:line="240" w:lineRule="auto"/>
    </w:pPr>
    <w:rPr>
      <w:rFonts w:ascii="Courier New" w:hAnsi="Courier New" w:cs="Courier New"/>
      <w:sz w:val="21"/>
    </w:rPr>
  </w:style>
  <w:style w:type="paragraph" w:customStyle="1" w:styleId="ECVLeftHeading">
    <w:name w:val="_ECV_LeftHeading"/>
    <w:basedOn w:val="Normal"/>
    <w:rsid w:val="00F11569"/>
    <w:pPr>
      <w:spacing w:after="0" w:line="240" w:lineRule="auto"/>
      <w:ind w:right="283"/>
      <w:jc w:val="right"/>
    </w:pPr>
    <w:rPr>
      <w:rFonts w:ascii="Arial" w:eastAsia="SimSun" w:hAnsi="Arial" w:cs="Mangal"/>
      <w:caps/>
      <w:color w:val="0E4194"/>
      <w:spacing w:val="-6"/>
      <w:sz w:val="18"/>
      <w:lang w:val="en-GB" w:eastAsia="zh-CN" w:bidi="hi-IN"/>
    </w:rPr>
  </w:style>
  <w:style w:type="paragraph" w:customStyle="1" w:styleId="ECVPersonalInfoHeading">
    <w:name w:val="_ECV_PersonalInfoHeading"/>
    <w:basedOn w:val="ECVLeftHeading"/>
    <w:rsid w:val="00F11569"/>
    <w:pPr>
      <w:spacing w:before="57"/>
    </w:pPr>
  </w:style>
  <w:style w:type="paragraph" w:styleId="BalloonText">
    <w:name w:val="Balloon Text"/>
    <w:basedOn w:val="Normal"/>
    <w:rsid w:val="00F11569"/>
    <w:pPr>
      <w:spacing w:after="0" w:line="240" w:lineRule="auto"/>
    </w:pPr>
    <w:rPr>
      <w:rFonts w:ascii="Tahoma" w:hAnsi="Tahoma" w:cs="Tahoma"/>
      <w:sz w:val="16"/>
    </w:rPr>
  </w:style>
  <w:style w:type="paragraph" w:styleId="Title">
    <w:name w:val="Title"/>
    <w:basedOn w:val="Normal"/>
    <w:next w:val="Normal"/>
    <w:uiPriority w:val="10"/>
    <w:qFormat/>
    <w:rsid w:val="00F11569"/>
    <w:pPr>
      <w:pBdr>
        <w:bottom w:val="single" w:sz="8" w:space="0" w:color="4F81BD"/>
      </w:pBdr>
      <w:spacing w:after="300" w:line="240" w:lineRule="auto"/>
    </w:pPr>
    <w:rPr>
      <w:rFonts w:ascii="Cambria" w:eastAsia="SimSun" w:hAnsi="Cambria" w:cs="Times New Roman"/>
      <w:color w:val="17375D"/>
      <w:spacing w:val="5"/>
      <w:sz w:val="52"/>
    </w:rPr>
  </w:style>
  <w:style w:type="paragraph" w:customStyle="1" w:styleId="EnvelopeAddress1">
    <w:name w:val="Envelope Address1"/>
    <w:basedOn w:val="Normal"/>
    <w:rsid w:val="00F11569"/>
    <w:pPr>
      <w:spacing w:after="0" w:line="240" w:lineRule="auto"/>
      <w:ind w:left="2880"/>
    </w:pPr>
    <w:rPr>
      <w:rFonts w:ascii="Cambria" w:eastAsia="SimSun" w:hAnsi="Cambria" w:cs="Times New Roman"/>
      <w:sz w:val="24"/>
    </w:rPr>
  </w:style>
  <w:style w:type="character" w:styleId="Strong">
    <w:name w:val="Strong"/>
    <w:basedOn w:val="DefaultParagraphFont"/>
    <w:uiPriority w:val="22"/>
    <w:qFormat/>
    <w:rsid w:val="00F11569"/>
    <w:rPr>
      <w:b/>
    </w:rPr>
  </w:style>
  <w:style w:type="character" w:customStyle="1" w:styleId="EndnoteReference1">
    <w:name w:val="Endnote Reference1"/>
    <w:basedOn w:val="DefaultParagraphFont"/>
    <w:rsid w:val="00F11569"/>
    <w:rPr>
      <w:vertAlign w:val="superscript"/>
    </w:rPr>
  </w:style>
  <w:style w:type="character" w:customStyle="1" w:styleId="ECVContactDetails">
    <w:name w:val="_ECV_ContactDetails"/>
    <w:rsid w:val="00F11569"/>
    <w:rPr>
      <w:rFonts w:ascii="Arial" w:hAnsi="Arial"/>
      <w:color w:val="3F3A38"/>
      <w:sz w:val="18"/>
      <w:shd w:val="clear" w:color="auto" w:fill="auto"/>
    </w:rPr>
  </w:style>
  <w:style w:type="paragraph" w:customStyle="1" w:styleId="EnvelopeReturn1">
    <w:name w:val="Envelope Return1"/>
    <w:basedOn w:val="Normal"/>
    <w:rsid w:val="00F11569"/>
    <w:pPr>
      <w:spacing w:after="0" w:line="240" w:lineRule="auto"/>
    </w:pPr>
    <w:rPr>
      <w:rFonts w:ascii="Cambria" w:eastAsia="SimSun" w:hAnsi="Cambria" w:cs="Times New Roman"/>
      <w:sz w:val="20"/>
    </w:rPr>
  </w:style>
  <w:style w:type="paragraph" w:customStyle="1" w:styleId="ListParagraph1">
    <w:name w:val="List Paragraph1"/>
    <w:basedOn w:val="Normal"/>
    <w:rsid w:val="00F11569"/>
    <w:pPr>
      <w:ind w:left="720"/>
    </w:pPr>
  </w:style>
  <w:style w:type="character" w:customStyle="1" w:styleId="IntenseEmphasis1">
    <w:name w:val="Intense Emphasis1"/>
    <w:basedOn w:val="DefaultParagraphFont"/>
    <w:rsid w:val="00F11569"/>
    <w:rPr>
      <w:b/>
      <w:i/>
      <w:color w:val="4F81BD"/>
    </w:rPr>
  </w:style>
  <w:style w:type="paragraph" w:customStyle="1" w:styleId="ECVGenderRow">
    <w:name w:val="_ECV_GenderRow"/>
    <w:basedOn w:val="Normal"/>
    <w:rsid w:val="00F11569"/>
    <w:pPr>
      <w:spacing w:before="85" w:after="0" w:line="240" w:lineRule="auto"/>
    </w:pPr>
    <w:rPr>
      <w:rFonts w:ascii="Arial" w:eastAsia="SimSun" w:hAnsi="Arial" w:cs="Mangal"/>
      <w:color w:val="1593CB"/>
      <w:spacing w:val="-6"/>
      <w:sz w:val="16"/>
      <w:lang w:val="en-GB" w:eastAsia="zh-CN" w:bidi="hi-IN"/>
    </w:rPr>
  </w:style>
  <w:style w:type="character" w:customStyle="1" w:styleId="ECVInternetLink">
    <w:name w:val="_ECV_InternetLink"/>
    <w:rsid w:val="00F11569"/>
    <w:rPr>
      <w:rFonts w:ascii="Arial" w:hAnsi="Arial"/>
      <w:color w:val="3F3A38"/>
      <w:sz w:val="18"/>
      <w:u w:val="single"/>
      <w:shd w:val="clear" w:color="auto" w:fill="auto"/>
      <w:lang w:val="en-GB"/>
    </w:rPr>
  </w:style>
  <w:style w:type="character" w:customStyle="1" w:styleId="BookTitle1">
    <w:name w:val="Book Title1"/>
    <w:basedOn w:val="DefaultParagraphFont"/>
    <w:rsid w:val="00F11569"/>
    <w:rPr>
      <w:b/>
      <w:caps w:val="0"/>
      <w:smallCaps/>
      <w:spacing w:val="5"/>
    </w:rPr>
  </w:style>
  <w:style w:type="character" w:customStyle="1" w:styleId="ECVHeadingContactDetails">
    <w:name w:val="_ECV_HeadingContactDetails"/>
    <w:rsid w:val="00F11569"/>
    <w:rPr>
      <w:rFonts w:ascii="Arial" w:hAnsi="Arial"/>
      <w:color w:val="1593CB"/>
      <w:sz w:val="18"/>
      <w:shd w:val="clear" w:color="auto" w:fill="auto"/>
    </w:rPr>
  </w:style>
  <w:style w:type="paragraph" w:styleId="ListParagraph">
    <w:name w:val="List Paragraph"/>
    <w:basedOn w:val="Normal"/>
    <w:uiPriority w:val="34"/>
    <w:qFormat/>
    <w:rsid w:val="00EA0098"/>
    <w:pPr>
      <w:ind w:left="720"/>
      <w:contextualSpacing/>
    </w:pPr>
  </w:style>
  <w:style w:type="paragraph" w:styleId="NormalWeb">
    <w:name w:val="Normal (Web)"/>
    <w:basedOn w:val="Normal"/>
    <w:uiPriority w:val="99"/>
    <w:semiHidden/>
    <w:unhideWhenUsed/>
    <w:rsid w:val="00EA009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13c085b35169f2499b556e0b98556c2c134f4b0419514c4847440321091b5b58120b140b16455a5f0d435601514841481f0f2b561358191b195115495d0c00584e4209430247460c590858184508105042445b0c0f054e4108120211474a411b02154e49405d58380c4f03434b110d130611425a5b1b4d5849564360441403084b281e010303021445595a0c524e161b0d1152180c4f034342160a100415455b54004307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9</Pages>
  <Words>2143</Words>
  <Characters>12219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Natasha</dc:creator>
  <cp:lastModifiedBy>Admin</cp:lastModifiedBy>
  <cp:revision>46</cp:revision>
  <dcterms:created xsi:type="dcterms:W3CDTF">2025-09-17T05:36:00Z</dcterms:created>
  <dcterms:modified xsi:type="dcterms:W3CDTF">2026-01-06T10:42:00Z</dcterms:modified>
</cp:coreProperties>
</file>